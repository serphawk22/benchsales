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Pr="00E97280" w:rsidR="0015338F" w:rsidP="33A6FE80" w:rsidRDefault="0015338F" w14:paraId="6C29CC11" w14:textId="4783AAE7">
      <w:pPr>
        <w:rPr>
          <w:b w:val="1"/>
          <w:bCs w:val="1"/>
          <w:sz w:val="28"/>
          <w:szCs w:val="28"/>
        </w:rPr>
      </w:pPr>
      <w:bookmarkStart w:name="_Hlk203568143" w:id="0"/>
      <w:r w:rsidR="54AFE875">
        <w:drawing>
          <wp:inline wp14:editId="616C2F90" wp14:anchorId="1F9ED568">
            <wp:extent cx="552388" cy="510540"/>
            <wp:effectExtent l="0" t="0" r="635" b="3810"/>
            <wp:docPr id="2096719961" name="Picture 1" descr="My Journey to HashiCorp Certified 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My Journey to HashiCorp Certified ..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12" cy="51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54AFE875">
        <w:drawing>
          <wp:inline wp14:editId="24AA2FB7" wp14:anchorId="21A98F5D">
            <wp:extent cx="495300" cy="533400"/>
            <wp:effectExtent l="0" t="0" r="0" b="0"/>
            <wp:docPr id="1449033568" name="Picture 11" descr="A picture containing text, clipart  Description automatically generated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" name="Picture 11" descr="A picture containing text, clipart  Description automatically generated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33A6FE80" w:rsidR="0F687279">
        <w:rPr>
          <w:rStyle w:val="span"/>
          <w:rFonts w:eastAsia="Georgia"/>
          <w:sz w:val="28"/>
          <w:szCs w:val="28"/>
        </w:rPr>
        <w:t xml:space="preserve"> </w:t>
      </w:r>
      <w:r w:rsidRPr="33A6FE80" w:rsidR="251C4BEC">
        <w:rPr>
          <w:rStyle w:val="span"/>
          <w:rFonts w:eastAsia="Georgia"/>
          <w:sz w:val="28"/>
          <w:szCs w:val="28"/>
        </w:rPr>
        <w:t xml:space="preserve">   </w:t>
      </w:r>
      <w:r w:rsidRPr="33A6FE80" w:rsidR="413152FB">
        <w:rPr>
          <w:rStyle w:val="span"/>
          <w:rFonts w:eastAsia="Georgia"/>
          <w:sz w:val="28"/>
          <w:szCs w:val="28"/>
        </w:rPr>
        <w:t xml:space="preserve"> </w:t>
      </w:r>
      <w:r w:rsidRPr="33A6FE80" w:rsidR="54AFE875">
        <w:rPr>
          <w:rStyle w:val="span"/>
          <w:rFonts w:eastAsia="Georgia"/>
          <w:sz w:val="28"/>
          <w:szCs w:val="28"/>
        </w:rPr>
        <w:t xml:space="preserve">  </w:t>
      </w:r>
      <w:r w:rsidRPr="33A6FE80" w:rsidR="4C6B33D2">
        <w:rPr>
          <w:rStyle w:val="span"/>
          <w:rFonts w:eastAsia="Georgia"/>
          <w:sz w:val="28"/>
          <w:szCs w:val="28"/>
        </w:rPr>
        <w:t xml:space="preserve">          </w:t>
      </w:r>
      <w:r w:rsidRPr="33A6FE80" w:rsidR="49D66550">
        <w:rPr>
          <w:rStyle w:val="span"/>
          <w:rFonts w:eastAsia="Georgia"/>
          <w:sz w:val="28"/>
          <w:szCs w:val="28"/>
        </w:rPr>
        <w:t xml:space="preserve">     </w:t>
      </w:r>
      <w:r w:rsidRPr="33A6FE80" w:rsidR="4D1AC761">
        <w:rPr>
          <w:rStyle w:val="span"/>
          <w:rFonts w:eastAsia="Georgia"/>
          <w:b w:val="1"/>
          <w:bCs w:val="1"/>
          <w:sz w:val="28"/>
          <w:szCs w:val="28"/>
        </w:rPr>
        <w:t>Harshitha K</w:t>
      </w:r>
      <w:r w:rsidRPr="33A6FE80" w:rsidR="4D1AC761">
        <w:rPr>
          <w:rStyle w:val="span"/>
          <w:rFonts w:eastAsia="Georgia"/>
          <w:b w:val="1"/>
          <w:bCs w:val="1"/>
          <w:sz w:val="28"/>
          <w:szCs w:val="28"/>
        </w:rPr>
        <w:t>ankanampati</w:t>
      </w:r>
      <w:r w:rsidRPr="33A6FE80" w:rsidR="54AFE875">
        <w:rPr>
          <w:b w:val="1"/>
          <w:bCs w:val="1"/>
          <w:sz w:val="28"/>
          <w:szCs w:val="28"/>
        </w:rPr>
        <w:t xml:space="preserve"> </w:t>
      </w:r>
      <w:r w:rsidRPr="33A6FE80" w:rsidR="54AFE875">
        <w:rPr>
          <w:b w:val="1"/>
          <w:bCs w:val="1"/>
          <w:sz w:val="28"/>
          <w:szCs w:val="28"/>
        </w:rPr>
        <w:t xml:space="preserve">   </w:t>
      </w:r>
      <w:r w:rsidRPr="33A6FE80" w:rsidR="4C6B33D2">
        <w:rPr>
          <w:b w:val="1"/>
          <w:bCs w:val="1"/>
          <w:sz w:val="28"/>
          <w:szCs w:val="28"/>
        </w:rPr>
        <w:t xml:space="preserve">                 </w:t>
      </w:r>
      <w:r w:rsidRPr="33A6FE80" w:rsidR="0923BC2D">
        <w:rPr>
          <w:b w:val="1"/>
          <w:bCs w:val="1"/>
          <w:sz w:val="28"/>
          <w:szCs w:val="28"/>
        </w:rPr>
        <w:t xml:space="preserve">       </w:t>
      </w:r>
      <w:r w:rsidRPr="33A6FE80" w:rsidR="4C6B33D2">
        <w:rPr>
          <w:b w:val="1"/>
          <w:bCs w:val="1"/>
          <w:sz w:val="28"/>
          <w:szCs w:val="28"/>
        </w:rPr>
        <w:t xml:space="preserve">   </w:t>
      </w:r>
      <w:r w:rsidRPr="33A6FE80" w:rsidR="54AFE875">
        <w:rPr>
          <w:b w:val="1"/>
          <w:bCs w:val="1"/>
          <w:sz w:val="28"/>
          <w:szCs w:val="28"/>
        </w:rPr>
        <w:t xml:space="preserve"> </w:t>
      </w:r>
      <w:r w:rsidR="54AFE875">
        <w:drawing>
          <wp:inline wp14:editId="238EA52A" wp14:anchorId="140F5088">
            <wp:extent cx="688804" cy="528320"/>
            <wp:effectExtent l="0" t="0" r="0" b="0"/>
            <wp:docPr id="1115716929" name="Picture 10" descr="A picture containing text, clipart  Description automatically generated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" name="Picture 10" descr="A picture containing text, clipart  Description automatically generated"/>
                    <pic:cNvPicPr/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804" cy="52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33A6FE80" w:rsidR="54AFE875">
        <w:rPr>
          <w:b w:val="1"/>
          <w:bCs w:val="1"/>
          <w:sz w:val="28"/>
          <w:szCs w:val="28"/>
        </w:rPr>
        <w:t xml:space="preserve"> </w:t>
      </w:r>
      <w:r w:rsidR="54AFE875">
        <w:drawing>
          <wp:inline wp14:editId="3AFFB4E1" wp14:anchorId="14185340">
            <wp:extent cx="510540" cy="480060"/>
            <wp:effectExtent l="0" t="0" r="3810" b="0"/>
            <wp:docPr id="7" name="Picture 12" descr="A blue and white logo&#10;&#10;Description automatically generated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Picture 12" descr="A blue and white logo&#10;&#10;Description automatically generated"/>
                    <pic:cNvPicPr/>
                  </pic:nvPicPr>
                  <pic:blipFill>
                    <a:blip xmlns:r="http://schemas.openxmlformats.org/officeDocument/2006/relationships"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48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B267F6" w:rsidR="0015338F" w:rsidP="0015338F" w:rsidRDefault="0015338F" w14:paraId="03C18B4B" w14:textId="0A7F5849">
      <w:r w:rsidRPr="00B267F6">
        <w:rPr>
          <w:rStyle w:val="span"/>
          <w:rFonts w:eastAsia="Georgia"/>
        </w:rPr>
        <w:t xml:space="preserve">                          </w:t>
      </w:r>
      <w:r w:rsidR="00951240">
        <w:rPr>
          <w:rStyle w:val="span"/>
          <w:rFonts w:eastAsia="Georgia"/>
        </w:rPr>
        <w:t xml:space="preserve">                         </w:t>
      </w:r>
      <w:r w:rsidRPr="00B267F6">
        <w:rPr>
          <w:rStyle w:val="span"/>
          <w:rFonts w:eastAsia="Georgia"/>
        </w:rPr>
        <w:t xml:space="preserve">   </w:t>
      </w:r>
      <w:r w:rsidRPr="00B267F6">
        <w:t>(S</w:t>
      </w:r>
      <w:r w:rsidRPr="00B267F6" w:rsidR="00AB709F">
        <w:t>ENIOR</w:t>
      </w:r>
      <w:r w:rsidRPr="00B267F6">
        <w:t xml:space="preserve"> DEVOPS ENGINEER)</w:t>
      </w:r>
    </w:p>
    <w:p w:rsidRPr="00B267F6" w:rsidR="00F35252" w:rsidP="0040677C" w:rsidRDefault="00F35252" w14:paraId="43B76EA3" w14:textId="77777777">
      <w:pPr>
        <w:pStyle w:val="divdocumentbottomborder"/>
        <w:pBdr>
          <w:bottom w:val="single" w:color="000000" w:sz="16" w:space="5"/>
        </w:pBdr>
        <w:spacing w:line="120" w:lineRule="exact"/>
        <w:rPr>
          <w:rFonts w:eastAsia="Georgia"/>
        </w:rPr>
      </w:pPr>
    </w:p>
    <w:p w:rsidRPr="00B267F6" w:rsidR="00F35252" w:rsidP="0040677C" w:rsidRDefault="00F35252" w14:paraId="6F1C4C90" w14:textId="77777777">
      <w:pPr>
        <w:pStyle w:val="divdocumentlowerborder"/>
        <w:pBdr>
          <w:top w:val="none" w:color="auto" w:sz="0" w:space="1"/>
        </w:pBdr>
        <w:spacing w:line="20" w:lineRule="exact"/>
        <w:rPr>
          <w:rFonts w:eastAsia="Georgia"/>
        </w:rPr>
      </w:pPr>
    </w:p>
    <w:p w:rsidRPr="00B267F6" w:rsidR="00AA5016" w:rsidP="0015338F" w:rsidRDefault="0015338F" w14:paraId="36B6CE1E" w14:textId="5A2B7AA9">
      <w:pPr>
        <w:jc w:val="center"/>
      </w:pPr>
      <w:r w:rsidRPr="33A6FE80" w:rsidR="54AFE875">
        <w:rPr>
          <w:rFonts w:ascii="Segoe UI Symbol" w:hAnsi="Segoe UI Symbol" w:cs="Segoe UI Symbol"/>
          <w:b w:val="1"/>
          <w:bCs w:val="1"/>
        </w:rPr>
        <w:t>✆</w:t>
      </w:r>
      <w:r w:rsidRPr="33A6FE80" w:rsidR="54AFE875">
        <w:rPr>
          <w:b w:val="1"/>
          <w:bCs w:val="1"/>
        </w:rPr>
        <w:t>Ph</w:t>
      </w:r>
      <w:r w:rsidR="54AFE875">
        <w:rPr/>
        <w:t xml:space="preserve">.: </w:t>
      </w:r>
      <w:r w:rsidR="277DEEAA">
        <w:rPr/>
        <w:t>860 385 2066</w:t>
      </w:r>
    </w:p>
    <w:p w:rsidRPr="00B267F6" w:rsidR="0015338F" w:rsidP="0015338F" w:rsidRDefault="0015338F" w14:paraId="077B18F1" w14:textId="50603958">
      <w:pPr>
        <w:jc w:val="center"/>
      </w:pPr>
      <w:r w:rsidRPr="33A6FE80" w:rsidR="54AFE875">
        <w:rPr>
          <w:rFonts w:ascii="Segoe UI Symbol" w:hAnsi="Segoe UI Symbol" w:cs="Segoe UI Symbol"/>
          <w:b w:val="1"/>
          <w:bCs w:val="1"/>
        </w:rPr>
        <w:t>✉</w:t>
      </w:r>
      <w:r w:rsidRPr="33A6FE80" w:rsidR="54AFE875">
        <w:rPr>
          <w:b w:val="1"/>
          <w:bCs w:val="1"/>
        </w:rPr>
        <w:t>Email</w:t>
      </w:r>
      <w:r w:rsidR="54AFE875">
        <w:rPr/>
        <w:t xml:space="preserve">: </w:t>
      </w:r>
      <w:r w:rsidR="6E7043B3">
        <w:rPr/>
        <w:t xml:space="preserve"> </w:t>
      </w:r>
      <w:hyperlink r:id="Rdf5e683ea2cb4113">
        <w:r w:rsidRPr="33A6FE80" w:rsidR="2470CB38">
          <w:rPr>
            <w:rStyle w:val="Hyperlink"/>
          </w:rPr>
          <w:t>hkank346@gmail.com</w:t>
        </w:r>
      </w:hyperlink>
    </w:p>
    <w:p w:rsidRPr="00B267F6" w:rsidR="0015338F" w:rsidP="33A6FE80" w:rsidRDefault="0015338F" w14:paraId="3C8D4F63" w14:textId="799E413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A6FE80" w:rsidR="54AFE875">
        <w:rPr>
          <w:b w:val="1"/>
          <w:bCs w:val="1"/>
        </w:rPr>
        <w:t>LinkedIn</w:t>
      </w:r>
      <w:r w:rsidR="54AFE875">
        <w:rPr/>
        <w:t xml:space="preserve">: </w:t>
      </w:r>
      <w:hyperlink r:id="Rd24a5d5717bc4339">
        <w:r w:rsidRPr="33A6FE80" w:rsidR="0B1E5D99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www.linkedin.com/in/harshitha-kankanampati-05037b33b</w:t>
        </w:r>
      </w:hyperlink>
    </w:p>
    <w:p w:rsidRPr="00B267F6" w:rsidR="00F35252" w:rsidP="00FE674A" w:rsidRDefault="004B522A" w14:paraId="6C2D3E72" w14:textId="7FBAB9FB">
      <w:pPr>
        <w:pStyle w:val="divdocumentdivsectiontitle"/>
        <w:shd w:val="clear" w:color="auto" w:fill="95B3D7" w:themeFill="accent1" w:themeFillTint="99"/>
        <w:spacing w:before="120" w:after="60"/>
        <w:jc w:val="both"/>
        <w:rPr>
          <w:rFonts w:eastAsia="Georgia"/>
          <w:b/>
          <w:bCs/>
        </w:rPr>
      </w:pPr>
      <w:r w:rsidRPr="33A6FE80" w:rsidR="5356E806">
        <w:rPr>
          <w:rFonts w:eastAsia="Georgia"/>
          <w:b w:val="1"/>
          <w:bCs w:val="1"/>
        </w:rPr>
        <w:t>SUMMARY</w:t>
      </w:r>
    </w:p>
    <w:tbl>
      <w:tblPr>
        <w:tblStyle w:val="divdocumenttable"/>
        <w:tblW w:w="12870" w:type="dxa"/>
        <w:tblInd w:w="-9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620"/>
        <w:gridCol w:w="90"/>
        <w:gridCol w:w="2160"/>
      </w:tblGrid>
      <w:tr w:rsidRPr="00BE4E3D" w:rsidR="00F1137D" w:rsidTr="33A6FE80" w14:paraId="663A5313" w14:textId="77777777">
        <w:tc>
          <w:tcPr>
            <w:tcW w:w="10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Pr="00BE4E3D" w:rsidR="00F1137D" w:rsidP="33A6FE80" w:rsidRDefault="00F1137D" w14:paraId="7EF42995" w14:textId="5C1C9173">
            <w:pPr>
              <w:pStyle w:val="p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With over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10+ years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of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IT experience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I specialize in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SRE implementation, cloud computing, systems administration, testing, migration, change management, software configuration management (SCM), and build and release engineering.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My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expertise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extends to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continuous delivery services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cloud platforms like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AWS and Azure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supporting both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Windows and Linux environments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Pr="00BE4E3D" w:rsidR="00F1137D" w:rsidP="33A6FE80" w:rsidRDefault="00F1137D" w14:paraId="6704F7F6" w14:textId="2FD9FC19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Developed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Azure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CLI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scripts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to automate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batch processes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including running ETL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jobs on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data lakes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managing data loads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on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storage accounts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Pr="00BE4E3D" w:rsidR="00F1137D" w:rsidP="33A6FE80" w:rsidRDefault="00F1137D" w14:paraId="0032EA6A" w14:textId="76143B62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Extensive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background in system administration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including system builds, server installations,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upgrades, patching, migrations, troubleshooting, security management, backups, disaster recovery, and performance optimization on RedHat Linux.</w:t>
            </w:r>
          </w:p>
          <w:p w:rsidRPr="00BE4E3D" w:rsidR="00F1137D" w:rsidP="33A6FE80" w:rsidRDefault="00F1137D" w14:paraId="49BC65D8" w14:textId="30874BD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Proficient in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cloud infrastructure automation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using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AWS, OpenStack, Ansible, Puppet, Maven, Jenkins, Chef, SVN, GitHub, WebLogic, Tomcat, JBoss,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Linux environments.</w:t>
            </w:r>
          </w:p>
          <w:p w:rsidRPr="00BE4E3D" w:rsidR="00F1137D" w:rsidP="33A6FE80" w:rsidRDefault="00F1137D" w14:paraId="1B381EB5" w14:textId="36944CD6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Strong experience in designing and operationalizing large-scale data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analytics solutions using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Snowflake Data Warehouse.</w:t>
            </w:r>
          </w:p>
          <w:p w:rsidRPr="00BE4E3D" w:rsidR="00F1137D" w:rsidP="33A6FE80" w:rsidRDefault="00F1137D" w14:paraId="4A628F90" w14:textId="74E1A26E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Led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multi-stage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deployment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orchestration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using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Harness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 complex applications.</w:t>
            </w:r>
          </w:p>
          <w:p w:rsidRPr="00BE4E3D" w:rsidR="00F1137D" w:rsidP="33A6FE80" w:rsidRDefault="00F1137D" w14:paraId="4271CD16" w14:textId="65EB31C6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Deep knowledge of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middleware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application server technologies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such as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WebLogic, WebSphere, JBoss,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Apache/HTTP Server, and Tomcat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with expertise in integrating security into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SDLC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implementing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security controls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in both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cloud and on-premises environments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Pr="00BE4E3D" w:rsidR="00F1137D" w:rsidP="33A6FE80" w:rsidRDefault="00F1137D" w14:paraId="3D14BC94" w14:textId="3EBEC4A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Skilled in working with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Atlassian tools, including Jira, Confluence, Bitbucket, Bamboo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and Crowd.</w:t>
            </w:r>
          </w:p>
          <w:p w:rsidRPr="00BE4E3D" w:rsidR="00F1137D" w:rsidP="33A6FE80" w:rsidRDefault="00F1137D" w14:paraId="741BDE88" w14:textId="467EB3F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Well-versed in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IAM compliance standards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such as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HIPAA, PCI DSS, and SOC 2.</w:t>
            </w:r>
          </w:p>
          <w:p w:rsidRPr="00BE4E3D" w:rsidR="00F1137D" w:rsidP="33A6FE80" w:rsidRDefault="00F1137D" w14:paraId="4DE46E57" w14:textId="46DE6B6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Expertise in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Terraform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for infrastructure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provisioning, change management, and versioning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along with automating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AWS infrastructure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using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Terraform and Jenkins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Pr="00BE4E3D" w:rsidR="00F1137D" w:rsidP="33A6FE80" w:rsidRDefault="00F1137D" w14:paraId="2F471528" w14:textId="05D27AB5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Managed virtual machine backup and recovery from a Recovery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Services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Vault via Azure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PowerShell and the Azure portal.</w:t>
            </w:r>
          </w:p>
          <w:p w:rsidRPr="00BE4E3D" w:rsidR="00F1137D" w:rsidP="33A6FE80" w:rsidRDefault="00F1137D" w14:paraId="13D4874E" w14:textId="2C43C97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Hands-on experience in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SonarQube administration,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including installation,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configuration, and upgrades.</w:t>
            </w:r>
          </w:p>
          <w:p w:rsidRPr="00BE4E3D" w:rsidR="00F1137D" w:rsidP="33A6FE80" w:rsidRDefault="00F1137D" w14:paraId="793FA082" w14:textId="2191A0B8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Contributed to the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Golang open-source community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by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developing and maintaining Golang libraries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tools.</w:t>
            </w:r>
          </w:p>
          <w:p w:rsidRPr="00BE4E3D" w:rsidR="00F1137D" w:rsidP="33A6FE80" w:rsidRDefault="00F1137D" w14:paraId="6A0945F6" w14:textId="22565E9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Designed and implemented scalable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fault-tolerant microservices architecture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using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Golang, Docker, and Kubernetes.</w:t>
            </w:r>
          </w:p>
          <w:p w:rsidRPr="00BE4E3D" w:rsidR="00F1137D" w:rsidP="33A6FE80" w:rsidRDefault="00F1137D" w14:paraId="2FB6325C" w14:textId="20E8B76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Utilized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Kubernetes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for deployment scaling,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load balancing,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streamlining development-to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production workflows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using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Docker containerization.</w:t>
            </w:r>
          </w:p>
          <w:p w:rsidRPr="00BE4E3D" w:rsidR="00F1137D" w:rsidP="33A6FE80" w:rsidRDefault="00F1137D" w14:paraId="57542583" w14:textId="3317BC3E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Developed deployment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pipelines using Harness,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significantly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reducing manual intervention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by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80%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expediting time to market.</w:t>
            </w:r>
          </w:p>
          <w:p w:rsidRPr="00BE4E3D" w:rsidR="00F1137D" w:rsidP="33A6FE80" w:rsidRDefault="00F1137D" w14:paraId="2248590D" w14:textId="4DE8E1A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Automated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deployment processes f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or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multi-cloud environments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ensuring consistent deployments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across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AWS, Azure, and GCP.</w:t>
            </w:r>
          </w:p>
          <w:p w:rsidRPr="00BE4E3D" w:rsidR="00F1137D" w:rsidP="33A6FE80" w:rsidRDefault="00F1137D" w14:paraId="2A352623" w14:textId="6DED64B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Created advanced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Kibana visualizations to analyze log patterns and design complex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dashboards for performance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monitoring and key metric tracking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Pr="00BE4E3D" w:rsidR="00F1137D" w:rsidP="33A6FE80" w:rsidRDefault="00F1137D" w14:paraId="1EB5FE0D" w14:textId="0183EAD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Extensive experience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configuring and managing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Nginx, Apache Webservers,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Apache Tomcat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optimize application deployment and performance.</w:t>
            </w:r>
          </w:p>
          <w:p w:rsidRPr="00BE4E3D" w:rsidR="00F1137D" w:rsidP="33A6FE80" w:rsidRDefault="00F1137D" w14:paraId="71DF5E72" w14:textId="026EB5A9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Administered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Jenkins and Nexus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continuous integration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artifact sharing within the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organization.</w:t>
            </w:r>
          </w:p>
          <w:p w:rsidRPr="00BE4E3D" w:rsidR="00F1137D" w:rsidP="33A6FE80" w:rsidRDefault="00F1137D" w14:paraId="6F3167BF" w14:textId="37BAD60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Implemented configuration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management using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Node.js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for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seamless application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setup across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different environments.</w:t>
            </w:r>
          </w:p>
          <w:p w:rsidRPr="00BE4E3D" w:rsidR="00F1137D" w:rsidP="33A6FE80" w:rsidRDefault="00F1137D" w14:paraId="12C57095" w14:textId="2AF1EAD2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Proficient in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managing and coordinating infrastructure changes, including networks, servers, and databases.</w:t>
            </w:r>
          </w:p>
          <w:p w:rsidRPr="00BE4E3D" w:rsidR="00F1137D" w:rsidP="33A6FE80" w:rsidRDefault="00F1137D" w14:paraId="52F3E2D3" w14:textId="26BB6CE5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Well-versed in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BCP, SOX, security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and compliance frameworks like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RSAM and Archer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as well as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change and release management for applications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Pr="00BE4E3D" w:rsidR="00F1137D" w:rsidP="33A6FE80" w:rsidRDefault="00F1137D" w14:paraId="24F8EFEE" w14:textId="68FB20F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Strong expertise in troubleshooting IAM issues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conducting security audits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and </w:t>
            </w:r>
            <w:r w:rsidRPr="33A6FE80" w:rsidR="4C72814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performing risk </w:t>
            </w:r>
            <w:r w:rsidRPr="33A6FE80" w:rsidR="4C7281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assessments.</w:t>
            </w:r>
          </w:p>
          <w:p w:rsidRPr="00BE4E3D" w:rsidR="00F1137D" w:rsidP="33A6FE80" w:rsidRDefault="00F1137D" w14:paraId="1E1818E6" w14:textId="1B6E4EB2">
            <w:pPr>
              <w:spacing w:after="0" w:line="240" w:lineRule="auto"/>
              <w:ind w:left="7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Pr="00BE4E3D" w:rsidR="00F1137D" w:rsidP="005B7468" w:rsidRDefault="00F1137D" w14:paraId="060D0621" w14:textId="787832D5">
            <w:pPr>
              <w:pStyle w:val="p"/>
              <w:spacing w:line="240" w:lineRule="auto"/>
              <w:jc w:val="both"/>
              <w:rPr>
                <w:rStyle w:val="Strong1"/>
                <w:rFonts w:ascii="Arial" w:hAnsi="Arial" w:eastAsia="Georgia" w:cs="Arial"/>
                <w:b w:val="1"/>
                <w:bCs w:val="1"/>
                <w:sz w:val="21"/>
                <w:szCs w:val="21"/>
              </w:rPr>
            </w:pPr>
          </w:p>
        </w:tc>
        <w:tc>
          <w:tcPr>
            <w:tcW w:w="2250" w:type="dxa"/>
            <w:gridSpan w:val="2"/>
            <w:tcBorders>
              <w:left w:val="single" w:color="FEFDFD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BE4E3D" w:rsidR="00F1137D" w:rsidP="0010426E" w:rsidRDefault="00F1137D" w14:paraId="3CB0D078" w14:textId="77777777">
            <w:pPr>
              <w:pStyle w:val="p"/>
              <w:spacing w:line="240" w:lineRule="auto"/>
              <w:rPr>
                <w:rStyle w:val="Strong1"/>
                <w:rFonts w:ascii="Arial" w:hAnsi="Arial" w:eastAsia="Georgia" w:cs="Arial"/>
                <w:b/>
                <w:bCs/>
                <w:sz w:val="21"/>
                <w:szCs w:val="21"/>
              </w:rPr>
            </w:pPr>
          </w:p>
        </w:tc>
      </w:tr>
    </w:tbl>
    <w:p w:rsidRPr="00BE4E3D" w:rsidR="003D10C1" w:rsidP="00FE674A" w:rsidRDefault="003D10C1" w14:paraId="0A285F21" w14:textId="7E2BCBA9">
      <w:pPr>
        <w:pStyle w:val="divdocumentdivsectiontitle"/>
        <w:shd w:val="clear" w:color="auto" w:fill="95B3D7" w:themeFill="accent1" w:themeFillTint="99"/>
        <w:spacing w:before="120" w:after="60"/>
        <w:rPr>
          <w:rFonts w:ascii="Arial" w:hAnsi="Arial" w:eastAsia="Georgia" w:cs="Arial"/>
          <w:b/>
          <w:bCs/>
          <w:sz w:val="21"/>
          <w:szCs w:val="21"/>
        </w:rPr>
      </w:pPr>
      <w:r w:rsidRPr="00BE4E3D">
        <w:rPr>
          <w:rFonts w:ascii="Arial" w:hAnsi="Arial" w:eastAsia="Georgia" w:cs="Arial"/>
          <w:b/>
          <w:bCs/>
          <w:sz w:val="21"/>
          <w:szCs w:val="21"/>
        </w:rPr>
        <w:t>CERTIFICATIONS</w:t>
      </w:r>
    </w:p>
    <w:p w:rsidRPr="00BE4E3D" w:rsidR="00164248" w:rsidP="00164248" w:rsidRDefault="00164248" w14:paraId="548E952C" w14:textId="77777777">
      <w:pPr>
        <w:pStyle w:val="ulli"/>
        <w:numPr>
          <w:ilvl w:val="0"/>
          <w:numId w:val="12"/>
        </w:numPr>
        <w:pBdr>
          <w:left w:val="none" w:color="auto" w:sz="0" w:space="0"/>
        </w:pBdr>
        <w:spacing w:line="320" w:lineRule="atLeast"/>
        <w:rPr>
          <w:rFonts w:ascii="Arial" w:hAnsi="Arial" w:eastAsia="Georgia" w:cs="Arial"/>
          <w:b/>
          <w:bCs/>
          <w:sz w:val="21"/>
          <w:szCs w:val="21"/>
        </w:rPr>
      </w:pPr>
      <w:r w:rsidRPr="00BE4E3D">
        <w:rPr>
          <w:rFonts w:ascii="Arial" w:hAnsi="Arial" w:eastAsia="Georgia" w:cs="Arial"/>
          <w:b/>
          <w:bCs/>
          <w:sz w:val="21"/>
          <w:szCs w:val="21"/>
        </w:rPr>
        <w:t>Certified in Microsoft Azure Administrator Associate.</w:t>
      </w:r>
    </w:p>
    <w:p w:rsidRPr="00BE4E3D" w:rsidR="00164248" w:rsidP="00164248" w:rsidRDefault="00164248" w14:paraId="031314DB" w14:textId="77777777">
      <w:pPr>
        <w:pStyle w:val="ulli"/>
        <w:numPr>
          <w:ilvl w:val="0"/>
          <w:numId w:val="12"/>
        </w:numPr>
        <w:pBdr>
          <w:left w:val="none" w:color="auto" w:sz="0" w:space="0"/>
        </w:pBdr>
        <w:spacing w:line="320" w:lineRule="atLeast"/>
        <w:rPr>
          <w:rFonts w:ascii="Arial" w:hAnsi="Arial" w:eastAsia="Georgia" w:cs="Arial"/>
          <w:b/>
          <w:bCs/>
          <w:sz w:val="21"/>
          <w:szCs w:val="21"/>
        </w:rPr>
      </w:pPr>
      <w:r w:rsidRPr="00BE4E3D">
        <w:rPr>
          <w:rFonts w:ascii="Arial" w:hAnsi="Arial" w:eastAsia="Georgia" w:cs="Arial"/>
          <w:b/>
          <w:bCs/>
          <w:sz w:val="21"/>
          <w:szCs w:val="21"/>
        </w:rPr>
        <w:t>Certified Kubernetes Administrator.</w:t>
      </w:r>
    </w:p>
    <w:p w:rsidRPr="00BE4E3D" w:rsidR="00164248" w:rsidP="00164248" w:rsidRDefault="00164248" w14:paraId="314422A6" w14:textId="77777777">
      <w:pPr>
        <w:pStyle w:val="ulli"/>
        <w:numPr>
          <w:ilvl w:val="0"/>
          <w:numId w:val="12"/>
        </w:numPr>
        <w:pBdr>
          <w:left w:val="none" w:color="auto" w:sz="0" w:space="0"/>
        </w:pBdr>
        <w:spacing w:line="320" w:lineRule="atLeast"/>
        <w:rPr>
          <w:rFonts w:ascii="Arial" w:hAnsi="Arial" w:eastAsia="Georgia" w:cs="Arial"/>
          <w:b/>
          <w:bCs/>
          <w:sz w:val="21"/>
          <w:szCs w:val="21"/>
        </w:rPr>
      </w:pPr>
      <w:r w:rsidRPr="00BE4E3D">
        <w:rPr>
          <w:rFonts w:ascii="Arial" w:hAnsi="Arial" w:eastAsia="Georgia" w:cs="Arial"/>
          <w:b/>
          <w:bCs/>
          <w:sz w:val="21"/>
          <w:szCs w:val="21"/>
        </w:rPr>
        <w:t>Certified in AWS Developer</w:t>
      </w:r>
    </w:p>
    <w:p w:rsidRPr="00BE4E3D" w:rsidR="009D4293" w:rsidP="009D4293" w:rsidRDefault="00164248" w14:paraId="21381971" w14:textId="76F53BE1">
      <w:pPr>
        <w:pStyle w:val="ulli"/>
        <w:numPr>
          <w:ilvl w:val="0"/>
          <w:numId w:val="12"/>
        </w:numPr>
        <w:pBdr>
          <w:left w:val="none" w:color="auto" w:sz="0" w:space="0"/>
        </w:pBdr>
        <w:spacing w:line="320" w:lineRule="atLeast"/>
        <w:rPr>
          <w:rStyle w:val="datesWrapper"/>
          <w:rFonts w:ascii="Arial" w:hAnsi="Arial" w:eastAsia="Georgia" w:cs="Arial"/>
          <w:b/>
          <w:bCs/>
          <w:sz w:val="21"/>
          <w:szCs w:val="21"/>
        </w:rPr>
      </w:pPr>
      <w:r w:rsidRPr="33A6FE80" w:rsidR="6DA76E46">
        <w:rPr>
          <w:rFonts w:ascii="Arial" w:hAnsi="Arial" w:eastAsia="Georgia" w:cs="Arial"/>
          <w:b w:val="1"/>
          <w:bCs w:val="1"/>
          <w:sz w:val="21"/>
          <w:szCs w:val="21"/>
        </w:rPr>
        <w:t>Certified in Terraform Associate</w:t>
      </w:r>
    </w:p>
    <w:p w:rsidR="33A6FE80" w:rsidP="33A6FE80" w:rsidRDefault="33A6FE80" w14:paraId="60B5C0F6" w14:textId="060DF4E0">
      <w:pPr>
        <w:pStyle w:val="ulli"/>
        <w:pBdr>
          <w:left w:val="none" w:color="FF000000" w:sz="0" w:space="0"/>
        </w:pBdr>
        <w:spacing w:line="320" w:lineRule="atLeast"/>
        <w:ind w:left="360"/>
        <w:rPr>
          <w:rStyle w:val="datesWrapper"/>
          <w:rFonts w:ascii="Arial" w:hAnsi="Arial" w:eastAsia="Georgia" w:cs="Arial"/>
          <w:b w:val="1"/>
          <w:bCs w:val="1"/>
          <w:sz w:val="21"/>
          <w:szCs w:val="21"/>
        </w:rPr>
      </w:pPr>
    </w:p>
    <w:p w:rsidR="11B646B4" w:rsidP="33A6FE80" w:rsidRDefault="11B646B4" w14:paraId="0833FC6F" w14:textId="14A639E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11B646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CA"/>
        </w:rPr>
        <w:t>TECHNICAL SKILLS:</w:t>
      </w:r>
    </w:p>
    <w:tbl>
      <w:tblPr>
        <w:tblStyle w:val="TableNormal"/>
        <w:bidiVisual w:val="0"/>
        <w:tblW w:w="0" w:type="auto"/>
        <w:tblInd w:w="27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655"/>
        <w:gridCol w:w="7680"/>
      </w:tblGrid>
      <w:tr w:rsidR="33A6FE80" w:rsidTr="33A6FE80" w14:paraId="4756CBA7">
        <w:trPr>
          <w:trHeight w:val="40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011AE3EB" w14:textId="7F721E7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Automation Tools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7C2B6516" w14:textId="004E23B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 xml:space="preserve">Jenkins, chef, Puppet, Ansible, Docker, Kubernetes, Vagrant, Terraform, Hudson. </w:t>
            </w:r>
          </w:p>
        </w:tc>
      </w:tr>
      <w:tr w:rsidR="33A6FE80" w:rsidTr="33A6FE80" w14:paraId="0A725900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478598B3" w14:textId="6836709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Cloud Platforms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3CBEB51D" w14:textId="10EFDA4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AWS, Azure, Google Cloud Platform (GCP), OpenStack, Pivotal Cloud Foundry (PCF).</w:t>
            </w:r>
          </w:p>
        </w:tc>
      </w:tr>
      <w:tr w:rsidR="33A6FE80" w:rsidTr="33A6FE80" w14:paraId="16F74C69">
        <w:trPr>
          <w:trHeight w:val="15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500FF372" w14:textId="7C30D01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Database Systems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25D9B6A9" w14:textId="3A9B973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Cassandra DB, OracleDB2, MSSQL, MySQL, MongoDB, AWS RDS, DynamoDB.</w:t>
            </w:r>
          </w:p>
        </w:tc>
      </w:tr>
      <w:tr w:rsidR="33A6FE80" w:rsidTr="33A6FE80" w14:paraId="20AD7D18">
        <w:trPr>
          <w:trHeight w:val="15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09EBB737" w14:textId="28F0F7C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Version Control tools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039F82A4" w14:textId="1D6E4AB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GIT, Subversion, CVS, Bitbucket, Gerrit, ClearCase</w:t>
            </w:r>
          </w:p>
        </w:tc>
      </w:tr>
      <w:tr w:rsidR="33A6FE80" w:rsidTr="33A6FE80" w14:paraId="52A5876E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543E8D9C" w14:textId="4AA48A9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Web Servers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268B046A" w14:textId="5B7442C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Tomcat, APACHE 2.x, 3.x, JBOSS 4.x/5.x, WebLogic (8/9/10), WebSphere4/5, TFS, Nginx, Azure, IIS, Red hat Satellite.</w:t>
            </w:r>
          </w:p>
        </w:tc>
      </w:tr>
      <w:tr w:rsidR="33A6FE80" w:rsidTr="33A6FE80" w14:paraId="30B756FE">
        <w:trPr>
          <w:trHeight w:val="31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21DAD0B2" w14:textId="3950BFA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Networking/Protocol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179F7E41" w14:textId="6FB3E50A">
            <w:pPr>
              <w:spacing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CA"/>
              </w:rPr>
              <w:t>TCP/IP, NIS, NFS, DNS, DHCP, Cisco Routers/Switches, WAN, SMTP, LAN, FTP/TFTP, Juniper.</w:t>
            </w:r>
          </w:p>
        </w:tc>
      </w:tr>
      <w:tr w:rsidR="33A6FE80" w:rsidTr="33A6FE80" w14:paraId="75AE8313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4FAA9F46" w14:textId="6F79046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 xml:space="preserve">Scripting/Languages 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4C99B652" w14:textId="6AD051E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Perl, Python, Ruby, Bash/Shell Scripting, PowerShell scripting, YAML, PHP, JSON</w:t>
            </w:r>
          </w:p>
        </w:tc>
      </w:tr>
      <w:tr w:rsidR="33A6FE80" w:rsidTr="33A6FE80" w14:paraId="2A344BA3">
        <w:trPr>
          <w:trHeight w:val="27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651D074B" w14:textId="0332793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Virtualization Technologies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2096B21C" w14:textId="0371764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VMWare ESX/ESXi, Windows Hyper-V, Power VM, Virtual box, Citrix Xen</w:t>
            </w:r>
          </w:p>
        </w:tc>
      </w:tr>
      <w:tr w:rsidR="33A6FE80" w:rsidTr="33A6FE80" w14:paraId="4571DADF">
        <w:trPr>
          <w:trHeight w:val="15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01906E0C" w14:textId="3A9EDA3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Application Servers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08BB97ED" w14:textId="0EB2BCD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Web Logic Application server 9.x, 10.x, Apache Tomcat 5.x/7.x, Red Hat JBoss 4.22</w:t>
            </w:r>
          </w:p>
        </w:tc>
      </w:tr>
      <w:tr w:rsidR="33A6FE80" w:rsidTr="33A6FE80" w14:paraId="271CA318">
        <w:trPr>
          <w:trHeight w:val="15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322C7584" w14:textId="651F43C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Volume manager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7C85D28C" w14:textId="7C48054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VERITAS volume manager (VVM), Logical Volume Manager (LVM) with Linux</w:t>
            </w:r>
          </w:p>
        </w:tc>
      </w:tr>
      <w:tr w:rsidR="33A6FE80" w:rsidTr="33A6FE80" w14:paraId="14F378B6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44A30931" w14:textId="116AD74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Monitoring Tools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02518230" w14:textId="3F96E0C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New Relic, Elastic Search, Logstash and Kibana (ELK), CloudWatch, CloudTrail, Splunk, Nagios</w:t>
            </w:r>
          </w:p>
        </w:tc>
      </w:tr>
      <w:tr w:rsidR="33A6FE80" w:rsidTr="33A6FE80" w14:paraId="42B7E4B7">
        <w:trPr>
          <w:trHeight w:val="15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5AB76DDC" w14:textId="776B78E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Operating system</w:t>
            </w:r>
          </w:p>
        </w:tc>
        <w:tc>
          <w:tcPr>
            <w:tcW w:w="7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3A6FE80" w:rsidP="33A6FE80" w:rsidRDefault="33A6FE80" w14:paraId="2024A4CB" w14:textId="1AFD0FB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75" w:line="276" w:lineRule="auto"/>
              <w:ind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33A6FE80" w:rsidR="33A6FE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CA"/>
              </w:rPr>
              <w:t>Linux (Red Hat 4/5/6/7, CENTOS &amp; SUSE), Solaris 11/10/9/8, HP-UX 11.0, 11.11, 11.23, 11.31, V1, V2 &amp; V3, Ubuntu 12/13/14</w:t>
            </w:r>
          </w:p>
        </w:tc>
      </w:tr>
    </w:tbl>
    <w:p w:rsidR="33A6FE80" w:rsidP="33A6FE80" w:rsidRDefault="33A6FE80" w14:paraId="44B98494" w14:textId="1F72D4BA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A6FE80" w:rsidP="33A6FE80" w:rsidRDefault="33A6FE80" w14:paraId="67ABC9FA" w14:textId="22DFF638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33A6FE80" w:rsidP="33A6FE80" w:rsidRDefault="33A6FE80" w14:paraId="6D72EAC9" w14:textId="5381EA21">
      <w:pPr>
        <w:pStyle w:val="ulli"/>
        <w:pBdr>
          <w:left w:val="none" w:color="FF000000" w:sz="0" w:space="0"/>
        </w:pBdr>
        <w:spacing w:line="320" w:lineRule="atLeast"/>
        <w:rPr>
          <w:rStyle w:val="datesWrapper"/>
          <w:rFonts w:ascii="Arial" w:hAnsi="Arial" w:eastAsia="Georgia" w:cs="Arial"/>
          <w:b w:val="1"/>
          <w:bCs w:val="1"/>
          <w:sz w:val="21"/>
          <w:szCs w:val="21"/>
        </w:rPr>
      </w:pPr>
    </w:p>
    <w:p w:rsidRPr="00BE4E3D" w:rsidR="00F35252" w:rsidP="00FE674A" w:rsidRDefault="004B522A" w14:paraId="17951772" w14:textId="6D622AA6">
      <w:pPr>
        <w:pStyle w:val="divdocumentdivsectiontitle"/>
        <w:shd w:val="clear" w:color="auto" w:fill="95B3D7" w:themeFill="accent1" w:themeFillTint="99"/>
        <w:spacing w:before="120" w:after="60"/>
        <w:rPr>
          <w:rFonts w:ascii="Arial" w:hAnsi="Arial" w:eastAsia="Georgia" w:cs="Arial"/>
          <w:b/>
          <w:bCs/>
          <w:sz w:val="21"/>
          <w:szCs w:val="21"/>
        </w:rPr>
      </w:pPr>
      <w:r w:rsidRPr="33A6FE80" w:rsidR="5356E806">
        <w:rPr>
          <w:rFonts w:ascii="Arial" w:hAnsi="Arial" w:eastAsia="Georgia" w:cs="Arial"/>
          <w:b w:val="1"/>
          <w:bCs w:val="1"/>
          <w:sz w:val="21"/>
          <w:szCs w:val="21"/>
        </w:rPr>
        <w:t>EXPERIENCE</w:t>
      </w:r>
    </w:p>
    <w:p w:rsidRPr="00BE4E3D" w:rsidR="00BE684D" w:rsidP="33A6FE80" w:rsidRDefault="00BE684D" w14:paraId="4E7F7BEC" w14:textId="48A82C1C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Client: PayPal, CA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            </w:t>
      </w:r>
      <w:r>
        <w:tab/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Oct 2024 – Till now</w:t>
      </w:r>
    </w:p>
    <w:p w:rsidRPr="00BE4E3D" w:rsidR="00BE684D" w:rsidP="33A6FE80" w:rsidRDefault="00BE684D" w14:paraId="107E99E2" w14:textId="2666902E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Role: Sr. DevOps Engineer</w:t>
      </w:r>
    </w:p>
    <w:p w:rsidRPr="00BE4E3D" w:rsidR="00BE684D" w:rsidP="33A6FE80" w:rsidRDefault="00BE684D" w14:paraId="5AD897A8" w14:textId="4F23DD26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Responsibilities:</w:t>
      </w:r>
    </w:p>
    <w:p w:rsidRPr="00BE4E3D" w:rsidR="00BE684D" w:rsidP="33A6FE80" w:rsidRDefault="00BE684D" w14:paraId="59C1C563" w14:textId="55DD2C1F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Managed and deployed containerized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applications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Azure Kubernetes Service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(AKS) to ensure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high availability and scalability.</w:t>
      </w:r>
    </w:p>
    <w:p w:rsidRPr="00BE4E3D" w:rsidR="00BE684D" w:rsidP="33A6FE80" w:rsidRDefault="00BE684D" w14:paraId="49743CE1" w14:textId="6830B54A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Configured and managed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OpenShift Container Storage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(OCS)/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OpenShift Data Foundation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(ODF) to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support persistent storage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stateful applications, ensuring data availability and scalability across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the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platform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7D1801C1" w14:textId="733275F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Provisioned and optimized storage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stateful workloads 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OCS/ODF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, enabling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high-performance data services for mission-critical applications.</w:t>
      </w:r>
    </w:p>
    <w:p w:rsidRPr="00BE4E3D" w:rsidR="00BE684D" w:rsidP="33A6FE80" w:rsidRDefault="00BE684D" w14:paraId="3C12FDEA" w14:textId="09279630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Architected and managed Databricks environments, ensuring high availability, scalability, and optimized performance for big data processing and analytics.</w:t>
      </w:r>
    </w:p>
    <w:p w:rsidRPr="00BE4E3D" w:rsidR="00BE684D" w:rsidP="33A6FE80" w:rsidRDefault="00BE684D" w14:paraId="3A05A5A9" w14:textId="4DB22672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Developed and maintained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ETL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pipelines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using Databricks, leveraging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Apache Spark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efficient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data processing and transformation.</w:t>
      </w:r>
    </w:p>
    <w:p w:rsidRPr="00BE4E3D" w:rsidR="00BE684D" w:rsidP="33A6FE80" w:rsidRDefault="00BE684D" w14:paraId="316A228D" w14:textId="54E84020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Worked 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AWS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cloud migration projects utilizing Terraform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automate infrastructure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provisioning and deployment, ensuring consistency and scalability across cloud environments.</w:t>
      </w:r>
    </w:p>
    <w:p w:rsidRPr="00BE4E3D" w:rsidR="00BE684D" w:rsidP="33A6FE80" w:rsidRDefault="00BE684D" w14:paraId="4C46E068" w14:textId="5E208CDF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Developed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Infrastructure as Code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 IaC) scripts 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Terraform for the seamless migration of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applications and services to AWS, optimizing resource allocation and reducing deployment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times.</w:t>
      </w:r>
    </w:p>
    <w:p w:rsidRPr="00BE4E3D" w:rsidR="00BE684D" w:rsidP="33A6FE80" w:rsidRDefault="00BE684D" w14:paraId="0C71984E" w14:textId="10AF4631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Utilized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Dynatrace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to implement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end-to-end application performance monitoring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enabling real-time visibility into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application health and performance metrics across distributed environments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0FA7A2B4" w14:textId="3DCB4E38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Implemented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Data Dome bot protection to secure web applications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from automated attacks, such as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credential stuffing, scraping, and DDoS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resulting in a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40%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reduction in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malicious traffic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25E344FC" w14:textId="66798732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Automated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PostgreSQL database provisioning and managemen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Ansible, Shell scripting, and terraform,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reducing setup time and enhancing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database consistency across environments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  <w:r>
        <w:tab/>
      </w:r>
    </w:p>
    <w:p w:rsidRPr="00BE4E3D" w:rsidR="00BE684D" w:rsidP="33A6FE80" w:rsidRDefault="00BE684D" w14:paraId="2E37CE48" w14:textId="27777A9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Automated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data workflows within Databricks, integrating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with various data sources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destinations to streamline data ingestion and processing.</w:t>
      </w:r>
    </w:p>
    <w:p w:rsidRPr="00BE4E3D" w:rsidR="00BE684D" w:rsidP="33A6FE80" w:rsidRDefault="00BE684D" w14:paraId="424B8B73" w14:textId="48A418DA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Monitored and maintained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OCS/ODF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ensure data integrity, availability, and high performance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persistent storage across containerized applications.</w:t>
      </w:r>
    </w:p>
    <w:p w:rsidRPr="00BE4E3D" w:rsidR="00BE684D" w:rsidP="33A6FE80" w:rsidRDefault="00BE684D" w14:paraId="318B362B" w14:textId="0050D13D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Designed and implemented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serverless architecture on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Azure, reducing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infrastructure costs by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30%.</w:t>
      </w:r>
    </w:p>
    <w:p w:rsidRPr="00BE4E3D" w:rsidR="00BE684D" w:rsidP="33A6FE80" w:rsidRDefault="00BE684D" w14:paraId="278DFCC4" w14:textId="601B033D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Utilized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Azure Monitor and Splunk for real-time monitoring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leading to a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20%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reduction in incident response time.</w:t>
      </w:r>
    </w:p>
    <w:p w:rsidRPr="00BE4E3D" w:rsidR="00BE684D" w:rsidP="33A6FE80" w:rsidRDefault="00BE684D" w14:paraId="709EC051" w14:textId="20660594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Managed Kubernetes clusters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ensuring high availability and scalability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of applications.</w:t>
      </w:r>
    </w:p>
    <w:p w:rsidRPr="00BE4E3D" w:rsidR="00BE684D" w:rsidP="33A6FE80" w:rsidRDefault="00BE684D" w14:paraId="440B56A4" w14:textId="0EEAB331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Created data dog dashboards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various applications and monitored real time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and historical metrics.</w:t>
      </w:r>
    </w:p>
    <w:p w:rsidRPr="00BE4E3D" w:rsidR="00BE684D" w:rsidP="33A6FE80" w:rsidRDefault="00BE684D" w14:paraId="3F1737F0" w14:textId="577AD5D3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Converted and automated builds using Maven and Ant. Scheduled automated nightl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y builds using Jenkins.</w:t>
      </w:r>
    </w:p>
    <w:p w:rsidRPr="00BE4E3D" w:rsidR="00BE684D" w:rsidP="33A6FE80" w:rsidRDefault="00BE684D" w14:paraId="37FAA587" w14:textId="5757D5C5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Created the Azure VPC network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the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Installed Instances and configured the Security Groups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and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Elastic IP's accordingly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45D4F873" w14:textId="236099A3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Server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provisioning, automation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(Puppet/Chef/Ruby),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maintenance and performance tuning</w:t>
      </w:r>
    </w:p>
    <w:p w:rsidRPr="00BE4E3D" w:rsidR="00BE684D" w:rsidP="33A6FE80" w:rsidRDefault="00BE684D" w14:paraId="3119CF7A" w14:textId="23ED833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Developed automated monitoring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solutions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Azure Monitor and Splunk dashboards.</w:t>
      </w:r>
    </w:p>
    <w:p w:rsidRPr="00BE4E3D" w:rsidR="00BE684D" w:rsidP="33A6FE80" w:rsidRDefault="00BE684D" w14:paraId="5B5A5E4F" w14:textId="082509B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Automated Azure deployment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Azure Resource Manager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(ARM) templates,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Azure DevOps, Ansible, Chef, and Terraform.</w:t>
      </w:r>
    </w:p>
    <w:p w:rsidRPr="00BE4E3D" w:rsidR="00BE684D" w:rsidP="33A6FE80" w:rsidRDefault="00BE684D" w14:paraId="52017470" w14:textId="1C39BAFF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Leveraged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Dynatrace’s AI-driven root cause analysi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s capabilities to diagnose performance issues, significantly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reducing mean time to resolution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(MTTR)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improving service reliability.</w:t>
      </w:r>
    </w:p>
    <w:p w:rsidRPr="00BE4E3D" w:rsidR="00BE684D" w:rsidP="33A6FE80" w:rsidRDefault="00BE684D" w14:paraId="093980C1" w14:textId="650D3CA8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Led a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high-performing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24/7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engineering organization, fostering a culture of collaboration, accountability,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continuous improvement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e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nsure high availability and reliability of missio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n-critical systems.</w:t>
      </w:r>
    </w:p>
    <w:p w:rsidRPr="00BE4E3D" w:rsidR="00BE684D" w:rsidP="33A6FE80" w:rsidRDefault="00BE684D" w14:paraId="480B9EBA" w14:textId="191048B4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Designed and executed scalability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tests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cloud-based infrastructure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validating the ability to handle increased loads during peak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traffic and ensuring seamless user experiences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under varying conditions.</w:t>
      </w:r>
    </w:p>
    <w:p w:rsidRPr="00BE4E3D" w:rsidR="00BE684D" w:rsidP="33A6FE80" w:rsidRDefault="00BE684D" w14:paraId="7959D779" w14:textId="7AE3FDD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Created system alerts using various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data dog tools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alerted application teams based on the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escalation matrix.</w:t>
      </w:r>
    </w:p>
    <w:p w:rsidRPr="00BE4E3D" w:rsidR="00BE684D" w:rsidP="33A6FE80" w:rsidRDefault="00BE684D" w14:paraId="5CF89DDA" w14:textId="45F0B2B5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Maintained expertise 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Azure Cloud-based DevOps practices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Containerization, Orchestration with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Kubernetes, and CI/CD,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IaC and release management of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microservices-based system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 (Azure DevOps, Kubernetes, GitOps (Argo CD), Terraform).</w:t>
      </w:r>
    </w:p>
    <w:p w:rsidRPr="00BE4E3D" w:rsidR="00BE684D" w:rsidP="33A6FE80" w:rsidRDefault="00BE684D" w14:paraId="759E0E51" w14:textId="75486AF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Implemented comprehensive logging and tracing mechanisms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to facilitate detailed system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analysis and debugging.</w:t>
      </w:r>
    </w:p>
    <w:p w:rsidRPr="00BE4E3D" w:rsidR="00BE684D" w:rsidP="33A6FE80" w:rsidRDefault="00BE684D" w14:paraId="17AE6DF3" w14:textId="02855A97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Involved in development o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f test environment on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Docker containers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configuring the Docker containers using Kubernetes.</w:t>
      </w:r>
    </w:p>
    <w:p w:rsidRPr="00BE4E3D" w:rsidR="00BE684D" w:rsidP="33A6FE80" w:rsidRDefault="00BE684D" w14:paraId="21EB7662" w14:textId="1A343100">
      <w:pPr>
        <w:pStyle w:val="ListParagraph"/>
        <w:numPr>
          <w:ilvl w:val="0"/>
          <w:numId w:val="33"/>
        </w:numPr>
        <w:spacing w:line="32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Managed and analyzed log data using Splunk to identify trends, anomalies, and security threats,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resulting in i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mproved operational efficiency and enhanced security posture.</w:t>
      </w:r>
    </w:p>
    <w:p w:rsidRPr="00BE4E3D" w:rsidR="00BE684D" w:rsidP="33A6FE80" w:rsidRDefault="00BE684D" w14:paraId="5A9A2D8A" w14:textId="4B62E6A8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Used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Python to supplement scripting provided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by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Ansible and Terraform for backing up VM images, encrypting Azure Disk Storage, and scheduling Azure Functions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deployed applications.</w:t>
      </w:r>
    </w:p>
    <w:p w:rsidRPr="00BE4E3D" w:rsidR="00BE684D" w:rsidP="33A6FE80" w:rsidRDefault="00BE684D" w14:paraId="0CDCAFA0" w14:textId="398C4EED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Configuration Management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GIT and maintaining admin related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files.</w:t>
      </w:r>
    </w:p>
    <w:p w:rsidRPr="00BE4E3D" w:rsidR="00BE684D" w:rsidP="33A6FE80" w:rsidRDefault="00BE684D" w14:paraId="4716BB1A" w14:textId="3A231EC4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Configured and managed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Cloudflare CDN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to optimize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website performance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reduce latency by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caching static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content at edge locations, resulting in a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50% decrease in page load times.</w:t>
      </w:r>
    </w:p>
    <w:p w:rsidRPr="00BE4E3D" w:rsidR="00BE684D" w:rsidP="33A6FE80" w:rsidRDefault="00BE684D" w14:paraId="7D0577D3" w14:textId="1E1D6212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Installed and configured the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Jfrog mission control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and integrated with different environments of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Artifactory instances.</w:t>
      </w:r>
    </w:p>
    <w:p w:rsidRPr="00BE4E3D" w:rsidR="00BE684D" w:rsidP="33A6FE80" w:rsidRDefault="00BE684D" w14:paraId="0D217641" w14:textId="5E4BB3A3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Responsible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Developing Automation scripts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Power shell and power shell workflow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deploying azure resources.</w:t>
      </w:r>
    </w:p>
    <w:p w:rsidRPr="00BE4E3D" w:rsidR="00BE684D" w:rsidP="33A6FE80" w:rsidRDefault="00BE684D" w14:paraId="2687C7FA" w14:textId="493A6F7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Experience designing and deploying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container-based production clusters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Docker, Kubernetes, AKS, ECS and EKS.</w:t>
      </w:r>
    </w:p>
    <w:p w:rsidRPr="00BE4E3D" w:rsidR="00BE684D" w:rsidP="33A6FE80" w:rsidRDefault="00BE684D" w14:paraId="18AAAECB" w14:textId="0EFE6D7D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Supported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Azure DevOps, VSTS, TFS,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other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Teams Collaboration tools for seamless project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management and collaboration.</w:t>
      </w:r>
    </w:p>
    <w:p w:rsidRPr="00BE4E3D" w:rsidR="00BE684D" w:rsidP="33A6FE80" w:rsidRDefault="00BE684D" w14:paraId="52745360" w14:textId="1D353C75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Utilized Splunk as a SIEM tool to aggregate security data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from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various sources, performing threat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detection and incident response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to safeguard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organizational assets.</w:t>
      </w:r>
    </w:p>
    <w:p w:rsidRPr="00BE4E3D" w:rsidR="00BE684D" w:rsidP="33A6FE80" w:rsidRDefault="00BE684D" w14:paraId="07C2E71B" w14:textId="5ACD2FCD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Designed and maintained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CI/CD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pipelines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Jenkins, GitHub Actions, and Azure DevOps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, ensuring reliable and efficient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software delivery.</w:t>
      </w:r>
    </w:p>
    <w:p w:rsidRPr="00BE4E3D" w:rsidR="00BE684D" w:rsidP="33A6FE80" w:rsidRDefault="00BE684D" w14:paraId="48950AED" w14:textId="418D7AD8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Configured user experience monitoring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features 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Dynatrace to track real user interactions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identify bottlenecks,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enhancing the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overall customer experience and satisfaction.</w:t>
      </w:r>
    </w:p>
    <w:p w:rsidRPr="00BE4E3D" w:rsidR="00BE684D" w:rsidP="33A6FE80" w:rsidRDefault="00BE684D" w14:paraId="173B08D6" w14:textId="72C6FE61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Optimized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Snowflake performance by implementing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best practices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data partitioning, clustering, and query optimization.</w:t>
      </w:r>
    </w:p>
    <w:p w:rsidRPr="00BE4E3D" w:rsidR="00BE684D" w:rsidP="33A6FE80" w:rsidRDefault="00BE684D" w14:paraId="70BE5D86" w14:textId="036BBA90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Integrated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PostgreSQL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databases into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CI/CD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pipelines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for automated testing and deployment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leveraging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tools like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Liquibase and Flyway to manage schema migrations.</w:t>
      </w:r>
    </w:p>
    <w:p w:rsidRPr="00BE4E3D" w:rsidR="00BE684D" w:rsidP="33A6FE80" w:rsidRDefault="00BE684D" w14:paraId="57AE31CA" w14:textId="3EA5FD11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Automated applications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MySQL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container deployment in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Docker using Python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monitor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them using 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Grafana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4B300107" w14:textId="456C0A37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BE4E3D" w:rsidR="00BE684D" w:rsidP="33A6FE80" w:rsidRDefault="00BE684D" w14:paraId="7B936CDB" w14:textId="0A03403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Environment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: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Azure, MySQL, PostgreSQL, Snowflake, Jenkins, Azure DevOps, Jfrog, GIT, Python, Data Dog, Grafana, Terraform, Ansible, Docker, Kubernetes, Splunk.</w:t>
      </w:r>
    </w:p>
    <w:p w:rsidRPr="00BE4E3D" w:rsidR="00BE684D" w:rsidP="33A6FE80" w:rsidRDefault="00BE684D" w14:paraId="497DD3AD" w14:textId="05D9681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BE4E3D" w:rsidR="00BE684D" w:rsidP="33A6FE80" w:rsidRDefault="00BE684D" w14:paraId="4AF0D150" w14:textId="21F67E2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BE4E3D" w:rsidR="00BE684D" w:rsidP="33A6FE80" w:rsidRDefault="00BE684D" w14:paraId="0CFE4CDE" w14:textId="5207540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CA"/>
        </w:rPr>
        <w:t xml:space="preserve">Client: Raymond James, FL                                                              </w:t>
      </w:r>
      <w:r>
        <w:tab/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CA"/>
        </w:rPr>
        <w:t xml:space="preserve">Dec 2022 to Sep 2024 </w:t>
      </w:r>
    </w:p>
    <w:p w:rsidRPr="00BE4E3D" w:rsidR="00BE684D" w:rsidP="33A6FE80" w:rsidRDefault="00BE684D" w14:paraId="05CB46D9" w14:textId="130FE72F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CA"/>
        </w:rPr>
        <w:t>Role:  Sr. DevOps Engineer</w:t>
      </w:r>
    </w:p>
    <w:p w:rsidRPr="00BE4E3D" w:rsidR="00BE684D" w:rsidP="33A6FE80" w:rsidRDefault="00BE684D" w14:paraId="694F0434" w14:textId="34331961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CA"/>
        </w:rPr>
        <w:t>Responsibilities:</w:t>
      </w:r>
    </w:p>
    <w:p w:rsidRPr="00BE4E3D" w:rsidR="00BE684D" w:rsidP="33A6FE80" w:rsidRDefault="00BE684D" w14:paraId="18823791" w14:textId="793A3003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Maintains active relationships with customers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determine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business requirements and leads requirements gathering meetings.</w:t>
      </w:r>
    </w:p>
    <w:p w:rsidRPr="00BE4E3D" w:rsidR="00BE684D" w:rsidP="33A6FE80" w:rsidRDefault="00BE684D" w14:paraId="30D3125A" w14:textId="3C77CBC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Leveraged Cloudflare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DNS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fast, reliable domain resolution, reducing DNS lookup times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enhancing global site accessibility by utilizing Cloudflare's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distributed Anycast network.</w:t>
      </w:r>
    </w:p>
    <w:p w:rsidRPr="00BE4E3D" w:rsidR="00BE684D" w:rsidP="33A6FE80" w:rsidRDefault="00BE684D" w14:paraId="2C25ABB5" w14:textId="0262B995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Deployed and managed infrastructure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IaC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tools such as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Terraform and Ansible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, streamlining provisioning and configuration processes.</w:t>
      </w:r>
    </w:p>
    <w:p w:rsidRPr="00BE4E3D" w:rsidR="00BE684D" w:rsidP="33A6FE80" w:rsidRDefault="00BE684D" w14:paraId="03A154FF" w14:textId="45356509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Set up real-time monitoring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alerting 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Splunk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track system performance, application health, and user activity, enabling proactive incident management and rapid response to issues.</w:t>
      </w:r>
    </w:p>
    <w:p w:rsidRPr="00BE4E3D" w:rsidR="00BE684D" w:rsidP="33A6FE80" w:rsidRDefault="00BE684D" w14:paraId="02AAE7DE" w14:textId="6EF0797D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Conducted in-depth analysis of complex application, database, network, and OS i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ssues within a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distributed architecture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leveraging advanced troubleshooting techniques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identify root causes and implement effective solutions.</w:t>
      </w:r>
    </w:p>
    <w:p w:rsidRPr="00BE4E3D" w:rsidR="00BE684D" w:rsidP="33A6FE80" w:rsidRDefault="00BE684D" w14:paraId="7291F726" w14:textId="79362F71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Implemented Data Dome bot protection to secure web applications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from automated attacks, such as credential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stuffing, scraping, and DDoS,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resulting in a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40%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reduction in malicious traffic.</w:t>
      </w:r>
    </w:p>
    <w:p w:rsidRPr="00BE4E3D" w:rsidR="00BE684D" w:rsidP="33A6FE80" w:rsidRDefault="00BE684D" w14:paraId="7A8CA8F8" w14:textId="2242660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Integrated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Python scripts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enhance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Terraform modules,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automating routine tasks such as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configuration management and data validation, 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hereby improving operational efficiency.</w:t>
      </w:r>
    </w:p>
    <w:p w:rsidRPr="00BE4E3D" w:rsidR="00BE684D" w:rsidP="33A6FE80" w:rsidRDefault="00BE684D" w14:paraId="3A8F48AA" w14:textId="0B49BF7A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Collaborated with cross-functional teams to asses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 existing infrastructure, identify migration paths, and implement best practices for cloud resource management during migration phases.</w:t>
      </w:r>
    </w:p>
    <w:p w:rsidRPr="00BE4E3D" w:rsidR="00BE684D" w:rsidP="33A6FE80" w:rsidRDefault="00BE684D" w14:paraId="6263003C" w14:textId="0E055A5F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Implemented automated storage management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dynamic provisioning 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OCS/ODF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, reducing manual intervention and improving storage efficiency.</w:t>
      </w:r>
    </w:p>
    <w:p w:rsidRPr="00BE4E3D" w:rsidR="00BE684D" w:rsidP="33A6FE80" w:rsidRDefault="00BE684D" w14:paraId="0629AB42" w14:textId="5E21891A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Set up authentication methods,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including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LDAP i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ntegration, to centralize and streamline user access to OpenShift environments,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enhancing security and user management.</w:t>
      </w:r>
    </w:p>
    <w:p w:rsidRPr="00BE4E3D" w:rsidR="00BE684D" w:rsidP="33A6FE80" w:rsidRDefault="00BE684D" w14:paraId="4EEE59F9" w14:textId="14A0F540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Designed and implemented end-to-end tech stack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solutions integrating network, compute, storage, and OS layers to ensure seamless service delivery and high availability.</w:t>
      </w:r>
    </w:p>
    <w:p w:rsidRPr="00BE4E3D" w:rsidR="00BE684D" w:rsidP="33A6FE80" w:rsidRDefault="00BE684D" w14:paraId="1A818EE7" w14:textId="6D2FB58B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Integrated Dynatrace with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CI/CD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pipelines to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monitor application performance during development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deployment phases, facilitating proactive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performance management and faster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release cycles.</w:t>
      </w:r>
    </w:p>
    <w:p w:rsidRPr="00BE4E3D" w:rsidR="00BE684D" w:rsidP="33A6FE80" w:rsidRDefault="00BE684D" w14:paraId="529F1784" w14:textId="2F156D37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Performed database tuning and optimization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PostgreSQL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including query optimization, indexing strategies,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and parameter adjustments, improving query performance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by up to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40%.</w:t>
      </w:r>
    </w:p>
    <w:p w:rsidRPr="00BE4E3D" w:rsidR="00BE684D" w:rsidP="33A6FE80" w:rsidRDefault="00BE684D" w14:paraId="27ECAAB7" w14:textId="4F0FAEFB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Implemented backup and disaster recovery strategies for PostgreSQL using tools like pg._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dump, pg._ base backup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PITR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(Point-In-Time Recovery),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ensuring minimal data loss and rapid recovery in the event of system failures.</w:t>
      </w:r>
    </w:p>
    <w:p w:rsidRPr="00BE4E3D" w:rsidR="00BE684D" w:rsidP="33A6FE80" w:rsidRDefault="00BE684D" w14:paraId="75467F29" w14:textId="55EEED4F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Architected highly available and fault-tolerant systems with redundancy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failover strategies.</w:t>
      </w:r>
    </w:p>
    <w:p w:rsidRPr="00BE4E3D" w:rsidR="00BE684D" w:rsidP="33A6FE80" w:rsidRDefault="00BE684D" w14:paraId="1B067048" w14:textId="704A6FD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Conducted performance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tuning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and capacity planning to optimize resource utilization and cost efficiency.</w:t>
      </w:r>
    </w:p>
    <w:p w:rsidRPr="00BE4E3D" w:rsidR="00BE684D" w:rsidP="33A6FE80" w:rsidRDefault="00BE684D" w14:paraId="3FB31B59" w14:textId="6AF00A70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Automated infrastructure provisioning and management using tools like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Terraform and Ansible.</w:t>
      </w:r>
    </w:p>
    <w:p w:rsidRPr="00BE4E3D" w:rsidR="00BE684D" w:rsidP="33A6FE80" w:rsidRDefault="00BE684D" w14:paraId="79E504D2" w14:textId="4F8A4920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Integrated CI/CD pipelines to streamline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deployment processes and reduce time-to-market.</w:t>
      </w:r>
    </w:p>
    <w:p w:rsidRPr="00BE4E3D" w:rsidR="00BE684D" w:rsidP="33A6FE80" w:rsidRDefault="00BE684D" w14:paraId="55F997F3" w14:textId="7D5EEC64">
      <w:pPr>
        <w:pStyle w:val="ListParagraph"/>
        <w:numPr>
          <w:ilvl w:val="0"/>
          <w:numId w:val="33"/>
        </w:numPr>
        <w:spacing w:line="32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Designed and implemented data warehouses using S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nowflake, optimizing for performance, scalability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, and cost efficiency.</w:t>
      </w:r>
    </w:p>
    <w:p w:rsidRPr="00BE4E3D" w:rsidR="00BE684D" w:rsidP="33A6FE80" w:rsidRDefault="00BE684D" w14:paraId="6A10E8B1" w14:textId="473F72D4">
      <w:pPr>
        <w:pStyle w:val="ListParagraph"/>
        <w:numPr>
          <w:ilvl w:val="0"/>
          <w:numId w:val="33"/>
        </w:numPr>
        <w:spacing w:line="32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Developed and managed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ETL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processes in Snowflake, utilizing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Snowflake’s unique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features like Time Travel, cloning,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and zero-copy data sharing.</w:t>
      </w:r>
    </w:p>
    <w:p w:rsidRPr="00BE4E3D" w:rsidR="00BE684D" w:rsidP="33A6FE80" w:rsidRDefault="00BE684D" w14:paraId="5AF7C8CC" w14:textId="71044AFB">
      <w:pPr>
        <w:pStyle w:val="ListParagraph"/>
        <w:numPr>
          <w:ilvl w:val="0"/>
          <w:numId w:val="33"/>
        </w:numPr>
        <w:spacing w:line="32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Optimized Spark jobs for performance and cost efficiency by tuning configurations,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partitioning data effectively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, and leveraging caching mechanisms.</w:t>
      </w:r>
    </w:p>
    <w:p w:rsidRPr="00BE4E3D" w:rsidR="00BE684D" w:rsidP="33A6FE80" w:rsidRDefault="00BE684D" w14:paraId="659B5B30" w14:textId="5433438F">
      <w:pPr>
        <w:pStyle w:val="ListParagraph"/>
        <w:numPr>
          <w:ilvl w:val="0"/>
          <w:numId w:val="33"/>
        </w:numPr>
        <w:spacing w:line="32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Led the upgrade process for Databricks environments, 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nsuring seamless transitions and minimal downtime during version changes.</w:t>
      </w:r>
    </w:p>
    <w:p w:rsidRPr="00BE4E3D" w:rsidR="00BE684D" w:rsidP="33A6FE80" w:rsidRDefault="00BE684D" w14:paraId="6B9EFC72" w14:textId="1AA1947E">
      <w:pPr>
        <w:pStyle w:val="ListParagraph"/>
        <w:numPr>
          <w:ilvl w:val="0"/>
          <w:numId w:val="33"/>
        </w:numPr>
        <w:spacing w:line="32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Designed and implemented multi-threaded applications in Java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optimizing concurrency and synchronization mechanisms to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achieve high performance and responsiveness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real-time data processing systems.</w:t>
      </w:r>
    </w:p>
    <w:p w:rsidRPr="00BE4E3D" w:rsidR="00BE684D" w:rsidP="33A6FE80" w:rsidRDefault="00BE684D" w14:paraId="4D73DC59" w14:textId="0E447416">
      <w:pPr>
        <w:pStyle w:val="ListParagraph"/>
        <w:numPr>
          <w:ilvl w:val="0"/>
          <w:numId w:val="33"/>
        </w:numPr>
        <w:spacing w:line="32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Designed and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implemented automated recovery mechanisms to minimize downtime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and ensure service continuity.</w:t>
      </w:r>
    </w:p>
    <w:p w:rsidRPr="00BE4E3D" w:rsidR="00BE684D" w:rsidP="33A6FE80" w:rsidRDefault="00BE684D" w14:paraId="10AC3D8C" w14:textId="6AB7AABD">
      <w:pPr>
        <w:pStyle w:val="ListParagraph"/>
        <w:numPr>
          <w:ilvl w:val="0"/>
          <w:numId w:val="33"/>
        </w:numPr>
        <w:spacing w:line="32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Worked closely with development, QA, and operations teams to align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SRE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practices with project goals and business objectives.</w:t>
      </w:r>
    </w:p>
    <w:p w:rsidRPr="00BE4E3D" w:rsidR="00BE684D" w:rsidP="33A6FE80" w:rsidRDefault="00BE684D" w14:paraId="401230D4" w14:textId="68B78C49">
      <w:pPr>
        <w:pStyle w:val="ListParagraph"/>
        <w:numPr>
          <w:ilvl w:val="0"/>
          <w:numId w:val="33"/>
        </w:numPr>
        <w:spacing w:line="32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Developed custom scripts and automation tools to improve o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perational efficiency and reduce manual interventions.</w:t>
      </w:r>
    </w:p>
    <w:p w:rsidRPr="00BE4E3D" w:rsidR="00BE684D" w:rsidP="33A6FE80" w:rsidRDefault="00BE684D" w14:paraId="6D30E792" w14:textId="669DDD0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Automated infrastructure deployment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using tools like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Terraform, CloudFormation, or ARM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templates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IaaS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resources.</w:t>
      </w:r>
    </w:p>
    <w:p w:rsidRPr="00BE4E3D" w:rsidR="00BE684D" w:rsidP="33A6FE80" w:rsidRDefault="00BE684D" w14:paraId="7C881716" w14:textId="091F6B9F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Setting up automated build and test processes to integrate code changes frequently, ensuring early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detection of issues and maintaining code quality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. CI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tools like Jenkins or Azure DevOps facilitate this aspect.</w:t>
      </w:r>
    </w:p>
    <w:p w:rsidRPr="00BE4E3D" w:rsidR="00BE684D" w:rsidP="33A6FE80" w:rsidRDefault="00BE684D" w14:paraId="50977467" w14:textId="62B045E0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Customized and extended SaaS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functionality through c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onfiguration, scripting, or application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development.</w:t>
      </w:r>
    </w:p>
    <w:p w:rsidRPr="00BE4E3D" w:rsidR="00BE684D" w:rsidP="33A6FE80" w:rsidRDefault="00BE684D" w14:paraId="55702C0C" w14:textId="70B5B18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Installing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RedHat Linux using Kickstart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and applying security polices for hardening the server based on the company policies.</w:t>
      </w:r>
    </w:p>
    <w:p w:rsidRPr="00BE4E3D" w:rsidR="00BE684D" w:rsidP="33A6FE80" w:rsidRDefault="00BE684D" w14:paraId="51461366" w14:textId="3123B178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Deployed containerized applications onto EKS c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lusters using Kubernetes manifests,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Helm charts, or CI/CD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pipelines integrated with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EKS.</w:t>
      </w:r>
    </w:p>
    <w:p w:rsidRPr="00BE4E3D" w:rsidR="00BE684D" w:rsidP="33A6FE80" w:rsidRDefault="00BE684D" w14:paraId="494909CD" w14:textId="02CFFF32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Developed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executed comprehensive load and stress testing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strategies using tools like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JMeter, LoadRunner,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Gatling to evaluate system performance under various traffic conditions, identifying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bottlenecks and ensuring optimal scalability.</w:t>
      </w:r>
    </w:p>
    <w:p w:rsidRPr="00BE4E3D" w:rsidR="00BE684D" w:rsidP="33A6FE80" w:rsidRDefault="00BE684D" w14:paraId="78B68A31" w14:textId="1B7C72ED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Developed and deployed custom applications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on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PaaS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platforms using supported programming languages and frameworks.</w:t>
      </w:r>
    </w:p>
    <w:p w:rsidRPr="00BE4E3D" w:rsidR="00BE684D" w:rsidP="33A6FE80" w:rsidRDefault="00BE684D" w14:paraId="166698B9" w14:textId="645B05EB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Implementing Continuous Integration and Continuous Delivery framework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SVN, Bitbucket, ANT, Maven, Jenkins, Bamboo, Nexus, Control Tier, Make in Linux environment.</w:t>
      </w:r>
    </w:p>
    <w:p w:rsidRPr="00BE4E3D" w:rsidR="00BE684D" w:rsidP="33A6FE80" w:rsidRDefault="00BE684D" w14:paraId="07AD9EB1" w14:textId="0BBF67EB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Created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S3 buckets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 storage and backup and managed.</w:t>
      </w:r>
    </w:p>
    <w:p w:rsidRPr="00BE4E3D" w:rsidR="00BE684D" w:rsidP="33A6FE80" w:rsidRDefault="00BE684D" w14:paraId="0AF6D75B" w14:textId="21BBF3E1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Managed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AKS deployments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ensure high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availability and scalability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of services.</w:t>
      </w:r>
    </w:p>
    <w:p w:rsidRPr="00BE4E3D" w:rsidR="00BE684D" w:rsidP="33A6FE80" w:rsidRDefault="00BE684D" w14:paraId="3923CBF0" w14:textId="3C726F5B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Implemented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CI/CD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pipelines for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AKS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to streamline deployment processes.</w:t>
      </w:r>
    </w:p>
    <w:p w:rsidRPr="00BE4E3D" w:rsidR="00BE684D" w:rsidP="33A6FE80" w:rsidRDefault="00BE684D" w14:paraId="22469656" w14:textId="01ED112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Kubernetes is being used to orchestrate the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deployment, scaling and management of Docker Containers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3B9E5C45" w14:textId="27F914A9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Deployed scalable applications on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Azure Kubernetes Service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(AKS) to enhance reliability.</w:t>
      </w:r>
    </w:p>
    <w:p w:rsidRPr="00BE4E3D" w:rsidR="00BE684D" w:rsidP="33A6FE80" w:rsidRDefault="00BE684D" w14:paraId="7CADA569" w14:textId="2AFC8E08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Managed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AKS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deployments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ensure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high availability and scalability of services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7A69CFA1" w14:textId="39DC58F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Managed Git arti factory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branching, merging, and tagging, resolved merging issues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. </w:t>
      </w:r>
    </w:p>
    <w:p w:rsidRPr="00BE4E3D" w:rsidR="00BE684D" w:rsidP="33A6FE80" w:rsidRDefault="00BE684D" w14:paraId="6B2A3BE9" w14:textId="14F89B3C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Installed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Chef Server and clients to pick up the Build from Jenkins repository and deploy in target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environments (Integration, QA, and Production).</w:t>
      </w:r>
    </w:p>
    <w:p w:rsidRPr="00BE4E3D" w:rsidR="00BE684D" w:rsidP="33A6FE80" w:rsidRDefault="00BE684D" w14:paraId="4B783B82" w14:textId="758E1EC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BE4E3D" w:rsidR="00BE684D" w:rsidP="33A6FE80" w:rsidRDefault="00BE684D" w14:paraId="3D04C1B8" w14:textId="3375FE7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Environment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: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AWS (EC2, VPC, ELB, S3, RDS, Cloud Trail), GIT, EBS, Cloud watch, CloudFormation, Docker, Jira, AWS CLI, AWS Auto Scaling, Unix/Linux, Shell scripting.</w:t>
      </w:r>
    </w:p>
    <w:p w:rsidRPr="00BE4E3D" w:rsidR="00BE684D" w:rsidP="33A6FE80" w:rsidRDefault="00BE684D" w14:paraId="716BF119" w14:textId="100198B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BE4E3D" w:rsidR="00BE684D" w:rsidP="33A6FE80" w:rsidRDefault="00BE684D" w14:paraId="5763696B" w14:textId="6B00A747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Client: Fidelity Bank, TX                                                                                                            Jan 2019 to Dec 2022 </w:t>
      </w:r>
    </w:p>
    <w:p w:rsidRPr="00BE4E3D" w:rsidR="00BE684D" w:rsidP="33A6FE80" w:rsidRDefault="00BE684D" w14:paraId="4CAF5F43" w14:textId="157C0D9A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Role: Cloud DevOps Infrastructure Engineer</w:t>
      </w:r>
    </w:p>
    <w:p w:rsidRPr="00BE4E3D" w:rsidR="00BE684D" w:rsidP="33A6FE80" w:rsidRDefault="00BE684D" w14:paraId="0368CBE3" w14:textId="2782DC44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Responsibilities:</w:t>
      </w:r>
    </w:p>
    <w:p w:rsidRPr="00BE4E3D" w:rsidR="00BE684D" w:rsidP="33A6FE80" w:rsidRDefault="00BE684D" w14:paraId="11C7655B" w14:textId="707DFEFE">
      <w:pPr>
        <w:spacing w:after="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</w:pPr>
    </w:p>
    <w:p w:rsidRPr="00BE4E3D" w:rsidR="00BE684D" w:rsidP="33A6FE80" w:rsidRDefault="00BE684D" w14:paraId="7333D2AF" w14:textId="0F90B9A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Involved in designing and deploying a multitude applicatio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 utilizing almost all the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AWS stack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(Including EC2, Route53, S3, RDS, Dynamo DB, SNS, SQS, IAM) focusing on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high-availability, fault tolerance, and auto-scaling in AWS Cloud formation.</w:t>
      </w:r>
    </w:p>
    <w:p w:rsidRPr="00BE4E3D" w:rsidR="00BE684D" w:rsidP="33A6FE80" w:rsidRDefault="00BE684D" w14:paraId="55D41F8F" w14:textId="054BF36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Performed schema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design and data modeling in PostgreSQL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to support complex applications, ensuring efficient storage, retrieval, and data integrity while minimizing redundancy.</w:t>
      </w:r>
    </w:p>
    <w:p w:rsidRPr="00BE4E3D" w:rsidR="00BE684D" w:rsidP="33A6FE80" w:rsidRDefault="00BE684D" w14:paraId="7999168D" w14:textId="2808ECF9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Defined and enforced granular permissions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Role-Based Access Control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(RBAC) in OpenShift, ensuring secure access to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resources and proper segregation of duties.</w:t>
      </w:r>
    </w:p>
    <w:p w:rsidRPr="00BE4E3D" w:rsidR="00BE684D" w:rsidP="33A6FE80" w:rsidRDefault="00BE684D" w14:paraId="7D0A3939" w14:textId="7537BE79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Created and managed user accounts, roles, and permissions in OpenShift,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supporting fine-grained control over access to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workloads, namespaces, and platform resources.</w:t>
      </w:r>
    </w:p>
    <w:p w:rsidRPr="00BE4E3D" w:rsidR="00BE684D" w:rsidP="33A6FE80" w:rsidRDefault="00BE684D" w14:paraId="76CEBCA2" w14:textId="13CA3043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Conducted post-migration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assessments to ensure successful deployment and performance optimization, utilizing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AWS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services such as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CloudWatch and AWS Config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for monitoring and compliance.</w:t>
      </w:r>
    </w:p>
    <w:p w:rsidRPr="00BE4E3D" w:rsidR="00BE684D" w:rsidP="33A6FE80" w:rsidRDefault="00BE684D" w14:paraId="4E2FF236" w14:textId="36D0FFEC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Developed shell scripts (e.g., Bash, Python) and automation workflows to streamline repetitive tasks, automate system administration tasks, and improve operational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efficiency in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Linux environments.</w:t>
      </w:r>
    </w:p>
    <w:p w:rsidRPr="00BE4E3D" w:rsidR="00BE684D" w:rsidP="33A6FE80" w:rsidRDefault="00BE684D" w14:paraId="28E666EB" w14:textId="3B5D31DD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Interacted with client teams to understand client deployment requests.</w:t>
      </w:r>
    </w:p>
    <w:p w:rsidRPr="00BE4E3D" w:rsidR="00BE684D" w:rsidP="33A6FE80" w:rsidRDefault="00BE684D" w14:paraId="76148A4E" w14:textId="0E33E628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Responsible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distribution applications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across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hybrid AWS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physical data centers.</w:t>
      </w:r>
    </w:p>
    <w:p w:rsidRPr="00BE4E3D" w:rsidR="00BE684D" w:rsidP="33A6FE80" w:rsidRDefault="00BE684D" w14:paraId="3A798A0F" w14:textId="594FA75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Configured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AWS IAM Security Group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in Public and Private subnets 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VPC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. </w:t>
      </w:r>
    </w:p>
    <w:p w:rsidRPr="00BE4E3D" w:rsidR="00BE684D" w:rsidP="33A6FE80" w:rsidRDefault="00BE684D" w14:paraId="04116543" w14:textId="737E20A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Written Cloud Formation templates and deployed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AWS resources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using it.</w:t>
      </w:r>
    </w:p>
    <w:p w:rsidRPr="00BE4E3D" w:rsidR="00BE684D" w:rsidP="33A6FE80" w:rsidRDefault="00BE684D" w14:paraId="65A71DE8" w14:textId="357430B2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Creating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S3 buckets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and managing policies for S3 buckets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Utilized S3 bucket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and </w:t>
      </w:r>
      <w:r>
        <w:br/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Glacier for storage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backup on AWS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1AC87EF4" w14:textId="0370471D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Creating Cloud Watch alerts for instances and using them in Auto scaling launch configurations. </w:t>
      </w:r>
    </w:p>
    <w:p w:rsidRPr="00BE4E3D" w:rsidR="00BE684D" w:rsidP="33A6FE80" w:rsidRDefault="00BE684D" w14:paraId="252FD139" w14:textId="220CA839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Involved in scrum ceremonies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(stand-up, grooming, planning, demo/review, and retrospective) with the teams. </w:t>
      </w:r>
    </w:p>
    <w:p w:rsidRPr="00BE4E3D" w:rsidR="00BE684D" w:rsidP="33A6FE80" w:rsidRDefault="00BE684D" w14:paraId="7F57C8DF" w14:textId="7E1CA12C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Maintained the user accounts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(IAM),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RDS, Route 53, VPC, RDB, Dynamo DB, SES, SQS and SNS services in AWS cloud.</w:t>
      </w:r>
    </w:p>
    <w:p w:rsidRPr="00BE4E3D" w:rsidR="00BE684D" w:rsidP="33A6FE80" w:rsidRDefault="00BE684D" w14:paraId="66E7411D" w14:textId="02449912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Built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Continuous Integration environment Jenkins and Continuous delivery environment.</w:t>
      </w:r>
    </w:p>
    <w:p w:rsidRPr="00BE4E3D" w:rsidR="00BE684D" w:rsidP="33A6FE80" w:rsidRDefault="00BE684D" w14:paraId="30B5C651" w14:textId="2DF73D9A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Deployed applications on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AWS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by using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Elastic Bean Stalk.</w:t>
      </w:r>
    </w:p>
    <w:p w:rsidRPr="00BE4E3D" w:rsidR="00BE684D" w:rsidP="33A6FE80" w:rsidRDefault="00BE684D" w14:paraId="76D7162A" w14:textId="320A69B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Dockerized Applications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Docker images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Docker files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5763F115" w14:textId="452E6F74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Used Kubernetes to provide a platform for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automating deployment, scaling, and operations of application containers across clusters of hosts. </w:t>
      </w:r>
    </w:p>
    <w:p w:rsidRPr="00BE4E3D" w:rsidR="00BE684D" w:rsidP="33A6FE80" w:rsidRDefault="00BE684D" w14:paraId="32BEE37C" w14:textId="19508634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Implemented robust monitoring and alerting systems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proactively identify and address issues, ensuring seamless operations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minimal service disruption for customers.</w:t>
      </w:r>
    </w:p>
    <w:p w:rsidRPr="00BE4E3D" w:rsidR="00BE684D" w:rsidP="33A6FE80" w:rsidRDefault="00BE684D" w14:paraId="35879322" w14:textId="7A1C37AF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Worked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closely with Development teams and performance test engineers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for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EC2 size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optimization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Docker build containers. </w:t>
      </w:r>
    </w:p>
    <w:p w:rsidRPr="00BE4E3D" w:rsidR="00BE684D" w:rsidP="33A6FE80" w:rsidRDefault="00BE684D" w14:paraId="4966ADBE" w14:textId="1024561C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Implemented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Salt Stack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for configuration management across heterogeneous environments, enabling centralized control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orchestration of system configurations, deployments, and updates.</w:t>
      </w:r>
    </w:p>
    <w:p w:rsidRPr="00BE4E3D" w:rsidR="00BE684D" w:rsidP="33A6FE80" w:rsidRDefault="00BE684D" w14:paraId="0B4BEAE1" w14:textId="152F4EE1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Used build automation tools like ANT,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Maven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for building applications.</w:t>
      </w:r>
    </w:p>
    <w:p w:rsidRPr="00BE4E3D" w:rsidR="00BE684D" w:rsidP="33A6FE80" w:rsidRDefault="00BE684D" w14:paraId="6DF8856E" w14:textId="1730B73F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Ansible installation and maintenance for infrastructure automation.</w:t>
      </w:r>
    </w:p>
    <w:p w:rsidRPr="00BE4E3D" w:rsidR="00BE684D" w:rsidP="33A6FE80" w:rsidRDefault="00BE684D" w14:paraId="3C1E2BEF" w14:textId="3C5E765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Wrote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Ansible Playbooks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with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Python SSH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as the Wrapper to manage configurations of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AWS nodes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. </w:t>
      </w:r>
    </w:p>
    <w:p w:rsidRPr="00BE4E3D" w:rsidR="00BE684D" w:rsidP="33A6FE80" w:rsidRDefault="00BE684D" w14:paraId="2302CA16" w14:textId="0FA3DE42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Created and maintained Chef recipes and Chef cookbooks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 simplify and expedite deployment of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applications and mitigate user error.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</w:p>
    <w:p w:rsidRPr="00BE4E3D" w:rsidR="00BE684D" w:rsidP="33A6FE80" w:rsidRDefault="00BE684D" w14:paraId="71E82191" w14:textId="232C69FE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Provide highly durable and available data by using S3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data store, versioning, lifecycle policies, and create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AMIs for mission critical production servers f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or backup.</w:t>
      </w:r>
    </w:p>
    <w:p w:rsidRPr="00BE4E3D" w:rsidR="00BE684D" w:rsidP="33A6FE80" w:rsidRDefault="00BE684D" w14:paraId="71119063" w14:textId="661BB020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Leveraged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AWS cloud services such as EC2,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auto-scaling and VPC to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build secure, highly scalable, and flexible systems that handled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expected and unexpected load bursts.</w:t>
      </w:r>
    </w:p>
    <w:p w:rsidRPr="00BE4E3D" w:rsidR="00BE684D" w:rsidP="33A6FE80" w:rsidRDefault="00BE684D" w14:paraId="40E0BCD3" w14:textId="42C65385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Built servers using AWS, importing volumes, launching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EC2, RDS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, creating security groups, auto-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scaling, load balancers (ELBs) in the defined virtual private connectio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n.</w:t>
      </w:r>
    </w:p>
    <w:p w:rsidRPr="00BE4E3D" w:rsidR="00BE684D" w:rsidP="33A6FE80" w:rsidRDefault="00BE684D" w14:paraId="51893A15" w14:textId="6400BABF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Designed and implemented scalable, secure cloud architecture based on Amazon Web Services.</w:t>
      </w:r>
    </w:p>
    <w:p w:rsidRPr="00BE4E3D" w:rsidR="00BE684D" w:rsidP="33A6FE80" w:rsidRDefault="00BE684D" w14:paraId="15F23623" w14:textId="3F5A79A6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Led cross-functional workshops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and training sessions to educate team members on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agile methodologies,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CI/CD practices, and DevOps principles, fostering a culture of continuous improvement and collaboration.</w:t>
      </w:r>
    </w:p>
    <w:p w:rsidRPr="00BE4E3D" w:rsidR="00BE684D" w:rsidP="33A6FE80" w:rsidRDefault="00BE684D" w14:paraId="4B78F58A" w14:textId="57566B39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Experience in Troubleshooting, Configuring and Deploying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various enterprise applications in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Web Logic, Web Sphere and Tomcat.</w:t>
      </w:r>
    </w:p>
    <w:p w:rsidRPr="00BE4E3D" w:rsidR="00BE684D" w:rsidP="33A6FE80" w:rsidRDefault="00BE684D" w14:paraId="5B24DE46" w14:textId="12A473D7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Worked on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JIRA installation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and upgrade and performed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JIRA configuration.</w:t>
      </w:r>
    </w:p>
    <w:p w:rsidRPr="00BE4E3D" w:rsidR="00BE684D" w:rsidP="33A6FE80" w:rsidRDefault="00BE684D" w14:paraId="09708C57" w14:textId="5FE72C13">
      <w:pPr>
        <w:pStyle w:val="ListParagraph"/>
        <w:numPr>
          <w:ilvl w:val="0"/>
          <w:numId w:val="3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Managed and documented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all post deployment issues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utilizing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the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Post Deployments Issue Log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. </w:t>
      </w:r>
    </w:p>
    <w:p w:rsidRPr="00BE4E3D" w:rsidR="00BE684D" w:rsidP="33A6FE80" w:rsidRDefault="00BE684D" w14:paraId="4E7543F9" w14:textId="4F0B22B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BE4E3D" w:rsidR="00BE684D" w:rsidP="33A6FE80" w:rsidRDefault="00BE684D" w14:paraId="7AB831E9" w14:textId="48778A9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CA"/>
        </w:rPr>
        <w:t>Environment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: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AWS (EC2, VPC, ELB, S3, RDS, Cloud Trail and Route 53), Python, GIT, VPC, SQL, Cloud Watch, AWS Auto Scaling, Cloud Formation, Chef, Ansible, Jenkins, Nagios, ELB, Shell Scripts, Unix/Linux Environment.</w:t>
      </w:r>
    </w:p>
    <w:p w:rsidRPr="00BE4E3D" w:rsidR="00BE684D" w:rsidP="33A6FE80" w:rsidRDefault="00BE684D" w14:paraId="28F50FEF" w14:textId="2BFE77B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                           </w:t>
      </w:r>
      <w:r>
        <w:tab/>
      </w:r>
      <w:r>
        <w:tab/>
      </w:r>
      <w:r>
        <w:tab/>
      </w:r>
      <w:r>
        <w:tab/>
      </w:r>
    </w:p>
    <w:p w:rsidRPr="00BE4E3D" w:rsidR="00BE684D" w:rsidP="33A6FE80" w:rsidRDefault="00BE684D" w14:paraId="57DCB506" w14:textId="751ADC6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BE4E3D" w:rsidR="00BE684D" w:rsidP="33A6FE80" w:rsidRDefault="00BE684D" w14:paraId="1DCAE3AB" w14:textId="12BCFF68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Client: Siemens, Chennai, India.                                                                                               Oct 2014 to Jan 2018</w:t>
      </w:r>
    </w:p>
    <w:p w:rsidRPr="00BE4E3D" w:rsidR="00BE684D" w:rsidP="33A6FE80" w:rsidRDefault="00BE684D" w14:paraId="3876D318" w14:textId="1924060C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Role: Linux Administrator.</w:t>
      </w:r>
    </w:p>
    <w:p w:rsidRPr="00BE4E3D" w:rsidR="00BE684D" w:rsidP="33A6FE80" w:rsidRDefault="00BE684D" w14:paraId="4BC3ED2C" w14:textId="337C121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Responsibilities:</w:t>
      </w:r>
    </w:p>
    <w:p w:rsidRPr="00BE4E3D" w:rsidR="00BE684D" w:rsidP="33A6FE80" w:rsidRDefault="00BE684D" w14:paraId="209844AF" w14:textId="12DAEAA1">
      <w:pPr>
        <w:spacing w:after="0" w:line="27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</w:pPr>
    </w:p>
    <w:p w:rsidRPr="00BE4E3D" w:rsidR="00BE684D" w:rsidP="33A6FE80" w:rsidRDefault="00BE684D" w14:paraId="675E1B7A" w14:textId="039F2CE3">
      <w:pPr>
        <w:pStyle w:val="ListParagraph"/>
        <w:numPr>
          <w:ilvl w:val="0"/>
          <w:numId w:val="3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Day to day problem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handling like related to File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Systems, Disk, Memory, CPU, Network etc.</w:t>
      </w:r>
    </w:p>
    <w:p w:rsidRPr="00BE4E3D" w:rsidR="00BE684D" w:rsidP="33A6FE80" w:rsidRDefault="00BE684D" w14:paraId="34257948" w14:textId="28A6F1C7">
      <w:pPr>
        <w:pStyle w:val="ListParagraph"/>
        <w:numPr>
          <w:ilvl w:val="0"/>
          <w:numId w:val="3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Build application and database servers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Azure and create AMIs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as well as use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RDS for Oracle DB.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Install, configure and administer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log analyzer tool Cloud Watch.</w:t>
      </w:r>
    </w:p>
    <w:p w:rsidRPr="00BE4E3D" w:rsidR="00BE684D" w:rsidP="33A6FE80" w:rsidRDefault="00BE684D" w14:paraId="0C7BE529" w14:textId="08B6F97F">
      <w:pPr>
        <w:pStyle w:val="ListParagraph"/>
        <w:numPr>
          <w:ilvl w:val="0"/>
          <w:numId w:val="3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Worked on migrating VMware to AWS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snowball and VM Import/Export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experience on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Azure code deploy, lambda, VPC and CLI.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Experiencing with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Nagios and Splunk monitoring,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automate site configuration using Puppet. </w:t>
      </w:r>
    </w:p>
    <w:p w:rsidRPr="00BE4E3D" w:rsidR="00BE684D" w:rsidP="33A6FE80" w:rsidRDefault="00BE684D" w14:paraId="25C75779" w14:textId="524953DA">
      <w:pPr>
        <w:pStyle w:val="ListParagraph"/>
        <w:numPr>
          <w:ilvl w:val="0"/>
          <w:numId w:val="3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Worked on version control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using GitHub, automating builds using Jenkins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automating tasks using puppet,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worked on tomcat,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JBoss install configuration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and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MongoDB, MySQL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.</w:t>
      </w:r>
    </w:p>
    <w:p w:rsidRPr="00BE4E3D" w:rsidR="00BE684D" w:rsidP="33A6FE80" w:rsidRDefault="00BE684D" w14:paraId="6588CFDF" w14:textId="5CF9476C">
      <w:pPr>
        <w:pStyle w:val="ListParagraph"/>
        <w:numPr>
          <w:ilvl w:val="0"/>
          <w:numId w:val="3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Deploy Puppet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to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completely provision and manage AWS EC2 instances, volumes, DNS, and S3.</w:t>
      </w:r>
    </w:p>
    <w:p w:rsidRPr="00BE4E3D" w:rsidR="00BE684D" w:rsidP="33A6FE80" w:rsidRDefault="00BE684D" w14:paraId="3A74AEBD" w14:textId="7D7E15AA">
      <w:pPr>
        <w:pStyle w:val="ListParagraph"/>
        <w:numPr>
          <w:ilvl w:val="0"/>
          <w:numId w:val="3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Backup and restore of databases in Oracle and MySQL Server DB’s,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worked on the configuration of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server monitoring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tool like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Nagios, limiting user account privileges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SUDOERS.</w:t>
      </w:r>
    </w:p>
    <w:p w:rsidRPr="00BE4E3D" w:rsidR="00BE684D" w:rsidP="33A6FE80" w:rsidRDefault="00BE684D" w14:paraId="2D536A3E" w14:textId="0F8D2B29">
      <w:pPr>
        <w:pStyle w:val="ListParagraph"/>
        <w:numPr>
          <w:ilvl w:val="0"/>
          <w:numId w:val="3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Support for Windows and Linux problems assigned by client operations.</w:t>
      </w:r>
    </w:p>
    <w:p w:rsidRPr="00BE4E3D" w:rsidR="00BE684D" w:rsidP="33A6FE80" w:rsidRDefault="00BE684D" w14:paraId="32A03728" w14:textId="1D22AB70">
      <w:pPr>
        <w:pStyle w:val="ListParagraph"/>
        <w:numPr>
          <w:ilvl w:val="0"/>
          <w:numId w:val="3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Administration of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RHEL 5,6,7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which includes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installation, testing, tuning, upgrading, and loading patches,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troubleshooting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on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VMware virtualization systems.</w:t>
      </w:r>
    </w:p>
    <w:p w:rsidRPr="00BE4E3D" w:rsidR="00BE684D" w:rsidP="33A6FE80" w:rsidRDefault="00BE684D" w14:paraId="3ED6F43D" w14:textId="7A26A983">
      <w:pPr>
        <w:pStyle w:val="ListParagraph"/>
        <w:numPr>
          <w:ilvl w:val="0"/>
          <w:numId w:val="3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Installing RedHat Linux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using 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Kickstart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and applying security polices for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 xml:space="preserve"> hardening the server based </w:t>
      </w:r>
      <w:r w:rsidRPr="33A6FE80" w:rsidR="667503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on the company policies.</w:t>
      </w:r>
    </w:p>
    <w:p w:rsidRPr="00BE4E3D" w:rsidR="00BE684D" w:rsidP="33A6FE80" w:rsidRDefault="00BE684D" w14:paraId="3711C8C1" w14:textId="2D7140DF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BE4E3D" w:rsidR="00BE684D" w:rsidP="33A6FE80" w:rsidRDefault="00BE684D" w14:paraId="24A62C5C" w14:textId="47C03DC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CA"/>
        </w:rPr>
        <w:t>Environment</w:t>
      </w:r>
      <w:r w:rsidRPr="33A6FE80" w:rsidR="667503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CA"/>
        </w:rPr>
        <w:t>: RedHat LINUX 5.5/6.3, Kickstart, Ubuntu, Windows, Oracle, DB2, Jenkins, Git, Subversion, VMware, AWS, Chef, Puppet, Apache Webserver, JBoss, WebSphere Application Server &amp; UNIX shell scripting.</w:t>
      </w:r>
    </w:p>
    <w:p w:rsidRPr="00BE4E3D" w:rsidR="00BE684D" w:rsidP="00BE684D" w:rsidRDefault="00BE684D" w14:paraId="7C8FBDF9" w14:textId="7C433B57">
      <w:pPr>
        <w:pStyle w:val="ulli"/>
        <w:spacing w:line="320" w:lineRule="atLeast"/>
        <w:jc w:val="both"/>
        <w:rPr>
          <w:rFonts w:ascii="Arial" w:hAnsi="Arial" w:eastAsia="Georgia" w:cs="Arial"/>
          <w:sz w:val="21"/>
          <w:szCs w:val="21"/>
        </w:rPr>
      </w:pPr>
    </w:p>
    <w:p w:rsidRPr="00BE4E3D" w:rsidR="00A7628C" w:rsidP="00FE674A" w:rsidRDefault="00A7628C" w14:paraId="55469DA2" w14:textId="5DE79109">
      <w:pPr>
        <w:pStyle w:val="spanpaddedline"/>
        <w:shd w:val="clear" w:color="auto" w:fill="B8CCE4" w:themeFill="accent1" w:themeFillTint="66"/>
        <w:spacing w:line="320" w:lineRule="atLeast"/>
        <w:jc w:val="both"/>
        <w:rPr>
          <w:rFonts w:ascii="Arial" w:hAnsi="Arial" w:eastAsia="Georgia" w:cs="Arial"/>
          <w:b/>
          <w:bCs/>
          <w:sz w:val="21"/>
          <w:szCs w:val="21"/>
        </w:rPr>
      </w:pPr>
      <w:r w:rsidRPr="00BE4E3D">
        <w:rPr>
          <w:rFonts w:ascii="Arial" w:hAnsi="Arial" w:eastAsia="Georgia" w:cs="Arial"/>
          <w:b/>
          <w:bCs/>
          <w:sz w:val="21"/>
          <w:szCs w:val="21"/>
        </w:rPr>
        <w:t>EDUCATION</w:t>
      </w:r>
    </w:p>
    <w:p w:rsidRPr="00605886" w:rsidR="00706C88" w:rsidP="00605886" w:rsidRDefault="00A7628C" w14:paraId="77191BA7" w14:textId="25C344FE">
      <w:pPr>
        <w:pStyle w:val="spanpaddedline"/>
        <w:numPr>
          <w:ilvl w:val="0"/>
          <w:numId w:val="6"/>
        </w:numPr>
        <w:spacing w:line="360" w:lineRule="auto"/>
        <w:ind w:left="90" w:hanging="180"/>
        <w:jc w:val="both"/>
        <w:rPr>
          <w:rStyle w:val="span"/>
          <w:rFonts w:ascii="Arial" w:hAnsi="Arial" w:eastAsia="Georgia" w:cs="Arial"/>
          <w:b w:val="1"/>
          <w:bCs w:val="1"/>
          <w:sz w:val="21"/>
          <w:szCs w:val="21"/>
        </w:rPr>
      </w:pPr>
      <w:r w:rsidRPr="33A6FE80" w:rsidR="09D72468">
        <w:rPr>
          <w:rStyle w:val="spandegree"/>
          <w:rFonts w:ascii="Arial" w:hAnsi="Arial" w:eastAsia="Georgia" w:cs="Arial"/>
          <w:sz w:val="21"/>
          <w:szCs w:val="21"/>
        </w:rPr>
        <w:t>Bachelor’s</w:t>
      </w:r>
      <w:r w:rsidRPr="33A6FE80" w:rsidR="3EBBE64B">
        <w:rPr>
          <w:rStyle w:val="spandegree"/>
          <w:rFonts w:ascii="Arial" w:hAnsi="Arial" w:eastAsia="Georgia" w:cs="Arial"/>
          <w:sz w:val="21"/>
          <w:szCs w:val="21"/>
        </w:rPr>
        <w:t xml:space="preserve"> </w:t>
      </w:r>
      <w:r w:rsidRPr="33A6FE80" w:rsidR="4955A3F0">
        <w:rPr>
          <w:rStyle w:val="spandegree"/>
          <w:rFonts w:ascii="Arial" w:hAnsi="Arial" w:eastAsia="Georgia" w:cs="Arial"/>
          <w:sz w:val="21"/>
          <w:szCs w:val="21"/>
        </w:rPr>
        <w:t xml:space="preserve">Degree </w:t>
      </w:r>
      <w:r w:rsidRPr="33A6FE80" w:rsidR="5806B76A">
        <w:rPr>
          <w:rFonts w:ascii="Arial" w:hAnsi="Arial" w:eastAsia="Georgia" w:cs="Arial"/>
          <w:b w:val="1"/>
          <w:bCs w:val="1"/>
          <w:sz w:val="21"/>
          <w:szCs w:val="21"/>
        </w:rPr>
        <w:t xml:space="preserve">at </w:t>
      </w:r>
      <w:r w:rsidRPr="33A6FE80" w:rsidR="6A74967F">
        <w:rPr>
          <w:rFonts w:ascii="Arial" w:hAnsi="Arial" w:eastAsia="Georgia" w:cs="Arial"/>
          <w:b w:val="1"/>
          <w:bCs w:val="1"/>
          <w:sz w:val="21"/>
          <w:szCs w:val="21"/>
        </w:rPr>
        <w:t>Jagarlamudi Kupp Swamy Chowdary college</w:t>
      </w:r>
      <w:r w:rsidRPr="33A6FE80" w:rsidR="5806B76A">
        <w:rPr>
          <w:rStyle w:val="singlecolumnspanpaddedlinenth-child1"/>
          <w:rFonts w:ascii="Arial" w:hAnsi="Arial" w:eastAsia="Georgia" w:cs="Arial"/>
          <w:b w:val="1"/>
          <w:bCs w:val="1"/>
          <w:sz w:val="21"/>
          <w:szCs w:val="21"/>
        </w:rPr>
        <w:t xml:space="preserve">                                               </w:t>
      </w:r>
      <w:r w:rsidRPr="33A6FE80" w:rsidR="35590F60">
        <w:rPr>
          <w:rStyle w:val="span"/>
          <w:rFonts w:ascii="Arial" w:hAnsi="Arial" w:eastAsia="Georgia" w:cs="Arial"/>
          <w:b w:val="1"/>
          <w:bCs w:val="1"/>
          <w:sz w:val="21"/>
          <w:szCs w:val="21"/>
        </w:rPr>
        <w:t>August</w:t>
      </w:r>
      <w:r w:rsidRPr="33A6FE80" w:rsidR="5806B76A">
        <w:rPr>
          <w:rStyle w:val="span"/>
          <w:rFonts w:ascii="Arial" w:hAnsi="Arial" w:eastAsia="Georgia" w:cs="Arial"/>
          <w:b w:val="1"/>
          <w:bCs w:val="1"/>
          <w:sz w:val="21"/>
          <w:szCs w:val="21"/>
        </w:rPr>
        <w:t xml:space="preserve"> 2013</w:t>
      </w:r>
      <w:r w:rsidRPr="33A6FE80" w:rsidR="5806B76A">
        <w:rPr>
          <w:rStyle w:val="datesWrapper"/>
          <w:rFonts w:ascii="Arial" w:hAnsi="Arial" w:eastAsia="Georgia" w:cs="Arial"/>
          <w:b w:val="1"/>
          <w:bCs w:val="1"/>
          <w:sz w:val="21"/>
          <w:szCs w:val="21"/>
        </w:rPr>
        <w:t xml:space="preserve">     </w:t>
      </w:r>
      <w:bookmarkEnd w:id="0"/>
    </w:p>
    <w:sectPr w:rsidRPr="00605886" w:rsidR="00706C88" w:rsidSect="00056BDC">
      <w:pgSz w:w="12240" w:h="15840" w:orient="portrait"/>
      <w:pgMar w:top="630" w:right="820" w:bottom="540" w:left="89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6FF" w:rsidP="00DC643E" w:rsidRDefault="00A906FF" w14:paraId="641467DA" w14:textId="77777777">
      <w:pPr>
        <w:spacing w:line="240" w:lineRule="auto"/>
      </w:pPr>
      <w:r>
        <w:separator/>
      </w:r>
    </w:p>
  </w:endnote>
  <w:endnote w:type="continuationSeparator" w:id="0">
    <w:p w:rsidR="00A906FF" w:rsidP="00DC643E" w:rsidRDefault="00A906FF" w14:paraId="3DD7A7B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6FF" w:rsidP="00DC643E" w:rsidRDefault="00A906FF" w14:paraId="0766C88F" w14:textId="77777777">
      <w:pPr>
        <w:spacing w:line="240" w:lineRule="auto"/>
      </w:pPr>
      <w:r>
        <w:separator/>
      </w:r>
    </w:p>
  </w:footnote>
  <w:footnote w:type="continuationSeparator" w:id="0">
    <w:p w:rsidR="00A906FF" w:rsidP="00DC643E" w:rsidRDefault="00A906FF" w14:paraId="7028F340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24cc7a1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aefe98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c17547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F92CB7C6"/>
    <w:lvl w:ilvl="0" w:tplc="08090001">
      <w:start w:val="1"/>
      <w:numFmt w:val="bullet"/>
      <w:lvlText w:val=""/>
      <w:lvlJc w:val="left"/>
      <w:pPr>
        <w:ind w:left="810" w:hanging="360"/>
      </w:pPr>
      <w:rPr>
        <w:rFonts w:hint="default" w:ascii="Symbol" w:hAnsi="Symbol"/>
      </w:rPr>
    </w:lvl>
    <w:lvl w:ilvl="1" w:tplc="A5566146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/>
      </w:rPr>
    </w:lvl>
    <w:lvl w:ilvl="2" w:tplc="312CC21E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/>
      </w:rPr>
    </w:lvl>
    <w:lvl w:ilvl="3" w:tplc="79C2929C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/>
      </w:rPr>
    </w:lvl>
    <w:lvl w:ilvl="4" w:tplc="15D4AF08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/>
      </w:rPr>
    </w:lvl>
    <w:lvl w:ilvl="5" w:tplc="59F2FE30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/>
      </w:rPr>
    </w:lvl>
    <w:lvl w:ilvl="6" w:tplc="252201A4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/>
      </w:rPr>
    </w:lvl>
    <w:lvl w:ilvl="7" w:tplc="5D587BD8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/>
      </w:rPr>
    </w:lvl>
    <w:lvl w:ilvl="8" w:tplc="8E1AE180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2A297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5214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9E98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2603F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E267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BC2F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68D2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8E09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E6C00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F4882BC">
      <w:start w:val="1"/>
      <w:numFmt w:val="bullet"/>
      <w:lvlText w:val=""/>
      <w:lvlJc w:val="left"/>
      <w:pPr>
        <w:ind w:left="-6760" w:hanging="360"/>
      </w:pPr>
      <w:rPr>
        <w:rFonts w:ascii="Symbol" w:hAnsi="Symbol"/>
      </w:rPr>
    </w:lvl>
    <w:lvl w:ilvl="1" w:tplc="EF1EDD66">
      <w:start w:val="1"/>
      <w:numFmt w:val="bullet"/>
      <w:lvlText w:val="o"/>
      <w:lvlJc w:val="left"/>
      <w:pPr>
        <w:tabs>
          <w:tab w:val="num" w:pos="-6040"/>
        </w:tabs>
        <w:ind w:left="-6040" w:hanging="360"/>
      </w:pPr>
      <w:rPr>
        <w:rFonts w:ascii="Courier New" w:hAnsi="Courier New"/>
      </w:rPr>
    </w:lvl>
    <w:lvl w:ilvl="2" w:tplc="26620B0E">
      <w:start w:val="1"/>
      <w:numFmt w:val="bullet"/>
      <w:lvlText w:val=""/>
      <w:lvlJc w:val="left"/>
      <w:pPr>
        <w:tabs>
          <w:tab w:val="num" w:pos="-5320"/>
        </w:tabs>
        <w:ind w:left="-5320" w:hanging="360"/>
      </w:pPr>
      <w:rPr>
        <w:rFonts w:ascii="Wingdings" w:hAnsi="Wingdings"/>
      </w:rPr>
    </w:lvl>
    <w:lvl w:ilvl="3" w:tplc="6E4CDF40">
      <w:start w:val="1"/>
      <w:numFmt w:val="bullet"/>
      <w:lvlText w:val=""/>
      <w:lvlJc w:val="left"/>
      <w:pPr>
        <w:tabs>
          <w:tab w:val="num" w:pos="-4600"/>
        </w:tabs>
        <w:ind w:left="-4600" w:hanging="360"/>
      </w:pPr>
      <w:rPr>
        <w:rFonts w:ascii="Symbol" w:hAnsi="Symbol"/>
      </w:rPr>
    </w:lvl>
    <w:lvl w:ilvl="4" w:tplc="2556B7D0">
      <w:start w:val="1"/>
      <w:numFmt w:val="bullet"/>
      <w:lvlText w:val="o"/>
      <w:lvlJc w:val="left"/>
      <w:pPr>
        <w:tabs>
          <w:tab w:val="num" w:pos="-3880"/>
        </w:tabs>
        <w:ind w:left="-3880" w:hanging="360"/>
      </w:pPr>
      <w:rPr>
        <w:rFonts w:ascii="Courier New" w:hAnsi="Courier New"/>
      </w:rPr>
    </w:lvl>
    <w:lvl w:ilvl="5" w:tplc="302093AE">
      <w:start w:val="1"/>
      <w:numFmt w:val="bullet"/>
      <w:lvlText w:val=""/>
      <w:lvlJc w:val="left"/>
      <w:pPr>
        <w:tabs>
          <w:tab w:val="num" w:pos="-3160"/>
        </w:tabs>
        <w:ind w:left="-3160" w:hanging="360"/>
      </w:pPr>
      <w:rPr>
        <w:rFonts w:ascii="Wingdings" w:hAnsi="Wingdings"/>
      </w:rPr>
    </w:lvl>
    <w:lvl w:ilvl="6" w:tplc="E368927E">
      <w:start w:val="1"/>
      <w:numFmt w:val="bullet"/>
      <w:lvlText w:val=""/>
      <w:lvlJc w:val="left"/>
      <w:pPr>
        <w:tabs>
          <w:tab w:val="num" w:pos="-2440"/>
        </w:tabs>
        <w:ind w:left="-2440" w:hanging="360"/>
      </w:pPr>
      <w:rPr>
        <w:rFonts w:ascii="Symbol" w:hAnsi="Symbol"/>
      </w:rPr>
    </w:lvl>
    <w:lvl w:ilvl="7" w:tplc="7CFA12CA">
      <w:start w:val="1"/>
      <w:numFmt w:val="bullet"/>
      <w:lvlText w:val="o"/>
      <w:lvlJc w:val="left"/>
      <w:pPr>
        <w:tabs>
          <w:tab w:val="num" w:pos="-1720"/>
        </w:tabs>
        <w:ind w:left="-1720" w:hanging="360"/>
      </w:pPr>
      <w:rPr>
        <w:rFonts w:ascii="Courier New" w:hAnsi="Courier New"/>
      </w:rPr>
    </w:lvl>
    <w:lvl w:ilvl="8" w:tplc="3FC60298">
      <w:start w:val="1"/>
      <w:numFmt w:val="bullet"/>
      <w:lvlText w:val=""/>
      <w:lvlJc w:val="left"/>
      <w:pPr>
        <w:tabs>
          <w:tab w:val="num" w:pos="-1000"/>
        </w:tabs>
        <w:ind w:left="-100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AE21692">
      <w:start w:val="1"/>
      <w:numFmt w:val="bullet"/>
      <w:lvlText w:val=""/>
      <w:lvlJc w:val="left"/>
      <w:pPr>
        <w:ind w:left="-14640" w:hanging="360"/>
      </w:pPr>
      <w:rPr>
        <w:rFonts w:ascii="Symbol" w:hAnsi="Symbol"/>
      </w:rPr>
    </w:lvl>
    <w:lvl w:ilvl="1" w:tplc="3A285E02">
      <w:start w:val="1"/>
      <w:numFmt w:val="bullet"/>
      <w:lvlText w:val="o"/>
      <w:lvlJc w:val="left"/>
      <w:pPr>
        <w:tabs>
          <w:tab w:val="num" w:pos="-13920"/>
        </w:tabs>
        <w:ind w:left="-13920" w:hanging="360"/>
      </w:pPr>
      <w:rPr>
        <w:rFonts w:ascii="Courier New" w:hAnsi="Courier New"/>
      </w:rPr>
    </w:lvl>
    <w:lvl w:ilvl="2" w:tplc="F168CFF4">
      <w:start w:val="1"/>
      <w:numFmt w:val="bullet"/>
      <w:lvlText w:val=""/>
      <w:lvlJc w:val="left"/>
      <w:pPr>
        <w:tabs>
          <w:tab w:val="num" w:pos="-13200"/>
        </w:tabs>
        <w:ind w:left="-13200" w:hanging="360"/>
      </w:pPr>
      <w:rPr>
        <w:rFonts w:ascii="Wingdings" w:hAnsi="Wingdings"/>
      </w:rPr>
    </w:lvl>
    <w:lvl w:ilvl="3" w:tplc="38186568">
      <w:start w:val="1"/>
      <w:numFmt w:val="bullet"/>
      <w:lvlText w:val=""/>
      <w:lvlJc w:val="left"/>
      <w:pPr>
        <w:tabs>
          <w:tab w:val="num" w:pos="-12480"/>
        </w:tabs>
        <w:ind w:left="-12480" w:hanging="360"/>
      </w:pPr>
      <w:rPr>
        <w:rFonts w:ascii="Symbol" w:hAnsi="Symbol"/>
      </w:rPr>
    </w:lvl>
    <w:lvl w:ilvl="4" w:tplc="CC602822">
      <w:start w:val="1"/>
      <w:numFmt w:val="bullet"/>
      <w:lvlText w:val="o"/>
      <w:lvlJc w:val="left"/>
      <w:pPr>
        <w:tabs>
          <w:tab w:val="num" w:pos="-11760"/>
        </w:tabs>
        <w:ind w:left="-11760" w:hanging="360"/>
      </w:pPr>
      <w:rPr>
        <w:rFonts w:ascii="Courier New" w:hAnsi="Courier New"/>
      </w:rPr>
    </w:lvl>
    <w:lvl w:ilvl="5" w:tplc="11869D38">
      <w:start w:val="1"/>
      <w:numFmt w:val="bullet"/>
      <w:lvlText w:val=""/>
      <w:lvlJc w:val="left"/>
      <w:pPr>
        <w:tabs>
          <w:tab w:val="num" w:pos="-11040"/>
        </w:tabs>
        <w:ind w:left="-11040" w:hanging="360"/>
      </w:pPr>
      <w:rPr>
        <w:rFonts w:ascii="Wingdings" w:hAnsi="Wingdings"/>
      </w:rPr>
    </w:lvl>
    <w:lvl w:ilvl="6" w:tplc="F1B2BD16">
      <w:start w:val="1"/>
      <w:numFmt w:val="bullet"/>
      <w:lvlText w:val=""/>
      <w:lvlJc w:val="left"/>
      <w:pPr>
        <w:tabs>
          <w:tab w:val="num" w:pos="-10320"/>
        </w:tabs>
        <w:ind w:left="-10320" w:hanging="360"/>
      </w:pPr>
      <w:rPr>
        <w:rFonts w:ascii="Symbol" w:hAnsi="Symbol"/>
      </w:rPr>
    </w:lvl>
    <w:lvl w:ilvl="7" w:tplc="A25423A8">
      <w:start w:val="1"/>
      <w:numFmt w:val="bullet"/>
      <w:lvlText w:val="o"/>
      <w:lvlJc w:val="left"/>
      <w:pPr>
        <w:tabs>
          <w:tab w:val="num" w:pos="-9600"/>
        </w:tabs>
        <w:ind w:left="-9600" w:hanging="360"/>
      </w:pPr>
      <w:rPr>
        <w:rFonts w:ascii="Courier New" w:hAnsi="Courier New"/>
      </w:rPr>
    </w:lvl>
    <w:lvl w:ilvl="8" w:tplc="4CBADB74">
      <w:start w:val="1"/>
      <w:numFmt w:val="bullet"/>
      <w:lvlText w:val=""/>
      <w:lvlJc w:val="left"/>
      <w:pPr>
        <w:tabs>
          <w:tab w:val="num" w:pos="-8880"/>
        </w:tabs>
        <w:ind w:left="-88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DE2A7B38"/>
    <w:lvl w:ilvl="0" w:tplc="83E43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6EA3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7A0C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ACDC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BE1E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1CDF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829A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B610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62CE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75A07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9A67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D2DD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6C56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A3CE2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B20D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EEC5C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E028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F6B9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hybridMultilevel"/>
    <w:tmpl w:val="00000008"/>
    <w:lvl w:ilvl="0" w:tplc="27428D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E884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2AA4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AA5C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6CF1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8CEA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242A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22C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CC97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hybridMultilevel"/>
    <w:tmpl w:val="00000009"/>
    <w:lvl w:ilvl="0" w:tplc="48FAFB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AA92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26EA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E058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7A04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B4697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DA6E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DE62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FA08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1833D4"/>
    <w:multiLevelType w:val="hybridMultilevel"/>
    <w:tmpl w:val="25C080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97D35AF"/>
    <w:multiLevelType w:val="multilevel"/>
    <w:tmpl w:val="9500C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7"/>
        </w:tabs>
        <w:ind w:left="1157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7"/>
        </w:tabs>
        <w:ind w:left="1877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7"/>
        </w:tabs>
        <w:ind w:left="2597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7"/>
        </w:tabs>
        <w:ind w:left="3317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7"/>
        </w:tabs>
        <w:ind w:left="4037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7"/>
        </w:tabs>
        <w:ind w:left="4757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7"/>
        </w:tabs>
        <w:ind w:left="5477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7"/>
        </w:tabs>
        <w:ind w:left="6197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BF45132"/>
    <w:multiLevelType w:val="multilevel"/>
    <w:tmpl w:val="4CC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EFC1530"/>
    <w:multiLevelType w:val="hybridMultilevel"/>
    <w:tmpl w:val="0E6EFA24"/>
    <w:lvl w:ilvl="0" w:tplc="04090005">
      <w:start w:val="1"/>
      <w:numFmt w:val="bullet"/>
      <w:lvlText w:val=""/>
      <w:lvlJc w:val="left"/>
      <w:pPr>
        <w:ind w:left="9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2" w15:restartNumberingAfterBreak="0">
    <w:nsid w:val="0FB11C3F"/>
    <w:multiLevelType w:val="hybridMultilevel"/>
    <w:tmpl w:val="4654834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10164629"/>
    <w:multiLevelType w:val="hybridMultilevel"/>
    <w:tmpl w:val="CEBC8922"/>
    <w:lvl w:ilvl="0" w:tplc="A2A297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1F060C7"/>
    <w:multiLevelType w:val="hybridMultilevel"/>
    <w:tmpl w:val="47781F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65566B7"/>
    <w:multiLevelType w:val="multilevel"/>
    <w:tmpl w:val="995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9324ECC"/>
    <w:multiLevelType w:val="multilevel"/>
    <w:tmpl w:val="129423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55C77D4"/>
    <w:multiLevelType w:val="hybridMultilevel"/>
    <w:tmpl w:val="AEEC4A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DD989624">
      <w:numFmt w:val="bullet"/>
      <w:lvlText w:val="•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2F2313F0"/>
    <w:multiLevelType w:val="hybridMultilevel"/>
    <w:tmpl w:val="2EC6EC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03A3582"/>
    <w:multiLevelType w:val="multilevel"/>
    <w:tmpl w:val="EC1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DB97ED6"/>
    <w:multiLevelType w:val="hybridMultilevel"/>
    <w:tmpl w:val="6F4EA7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19177C4"/>
    <w:multiLevelType w:val="multilevel"/>
    <w:tmpl w:val="CC36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9375983"/>
    <w:multiLevelType w:val="hybridMultilevel"/>
    <w:tmpl w:val="471C8D8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06C55CE"/>
    <w:multiLevelType w:val="multilevel"/>
    <w:tmpl w:val="150A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DDE1B6C"/>
    <w:multiLevelType w:val="hybridMultilevel"/>
    <w:tmpl w:val="5F2486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E7558BF"/>
    <w:multiLevelType w:val="multilevel"/>
    <w:tmpl w:val="E312BD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1BF6FD1"/>
    <w:multiLevelType w:val="multilevel"/>
    <w:tmpl w:val="D078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91B608C"/>
    <w:multiLevelType w:val="hybridMultilevel"/>
    <w:tmpl w:val="6988004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7A224319"/>
    <w:multiLevelType w:val="hybridMultilevel"/>
    <w:tmpl w:val="CD9EC4B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7B3E5882"/>
    <w:multiLevelType w:val="hybridMultilevel"/>
    <w:tmpl w:val="619026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DD94ECC"/>
    <w:multiLevelType w:val="multilevel"/>
    <w:tmpl w:val="78A8423E"/>
    <w:lvl w:ilvl="0">
      <w:start w:val="1"/>
      <w:numFmt w:val="bullet"/>
      <w:lvlText w:val=""/>
      <w:lvlJc w:val="left"/>
      <w:pPr>
        <w:tabs>
          <w:tab w:val="num" w:pos="-7200"/>
        </w:tabs>
        <w:ind w:left="-720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6480"/>
        </w:tabs>
        <w:ind w:left="-64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5760"/>
        </w:tabs>
        <w:ind w:left="-57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5040"/>
        </w:tabs>
        <w:ind w:left="-50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4320"/>
        </w:tabs>
        <w:ind w:left="-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3600"/>
        </w:tabs>
        <w:ind w:left="-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-2880"/>
        </w:tabs>
        <w:ind w:left="-28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-2160"/>
        </w:tabs>
        <w:ind w:left="-21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hint="default" w:ascii="Wingdings" w:hAnsi="Wingdings"/>
        <w:sz w:val="20"/>
      </w:rPr>
    </w:lvl>
  </w:abstractNum>
  <w:num w:numId="34">
    <w:abstractNumId w:val="33"/>
  </w:num>
  <w:num w:numId="33">
    <w:abstractNumId w:val="32"/>
  </w:num>
  <w:num w:numId="32">
    <w:abstractNumId w:val="31"/>
  </w:num>
  <w:num w:numId="1" w16cid:durableId="1967196315">
    <w:abstractNumId w:val="0"/>
  </w:num>
  <w:num w:numId="2" w16cid:durableId="1140801469">
    <w:abstractNumId w:val="1"/>
  </w:num>
  <w:num w:numId="3" w16cid:durableId="527334367">
    <w:abstractNumId w:val="2"/>
  </w:num>
  <w:num w:numId="4" w16cid:durableId="1209804230">
    <w:abstractNumId w:val="3"/>
  </w:num>
  <w:num w:numId="5" w16cid:durableId="1297636801">
    <w:abstractNumId w:val="4"/>
  </w:num>
  <w:num w:numId="6" w16cid:durableId="378212869">
    <w:abstractNumId w:val="11"/>
  </w:num>
  <w:num w:numId="7" w16cid:durableId="1627587991">
    <w:abstractNumId w:val="21"/>
  </w:num>
  <w:num w:numId="8" w16cid:durableId="190265095">
    <w:abstractNumId w:val="26"/>
  </w:num>
  <w:num w:numId="9" w16cid:durableId="964238189">
    <w:abstractNumId w:val="28"/>
  </w:num>
  <w:num w:numId="10" w16cid:durableId="75785951">
    <w:abstractNumId w:val="22"/>
  </w:num>
  <w:num w:numId="11" w16cid:durableId="1531335794">
    <w:abstractNumId w:val="7"/>
  </w:num>
  <w:num w:numId="12" w16cid:durableId="1382553167">
    <w:abstractNumId w:val="27"/>
  </w:num>
  <w:num w:numId="13" w16cid:durableId="1235700258">
    <w:abstractNumId w:val="30"/>
  </w:num>
  <w:num w:numId="14" w16cid:durableId="398484209">
    <w:abstractNumId w:val="5"/>
  </w:num>
  <w:num w:numId="15" w16cid:durableId="1437485323">
    <w:abstractNumId w:val="6"/>
  </w:num>
  <w:num w:numId="16" w16cid:durableId="1023360546">
    <w:abstractNumId w:val="15"/>
  </w:num>
  <w:num w:numId="17" w16cid:durableId="1785539129">
    <w:abstractNumId w:val="12"/>
  </w:num>
  <w:num w:numId="18" w16cid:durableId="2009479348">
    <w:abstractNumId w:val="10"/>
  </w:num>
  <w:num w:numId="19" w16cid:durableId="1749889257">
    <w:abstractNumId w:val="17"/>
  </w:num>
  <w:num w:numId="20" w16cid:durableId="851728089">
    <w:abstractNumId w:val="16"/>
  </w:num>
  <w:num w:numId="21" w16cid:durableId="225647929">
    <w:abstractNumId w:val="25"/>
  </w:num>
  <w:num w:numId="22" w16cid:durableId="712115309">
    <w:abstractNumId w:val="8"/>
  </w:num>
  <w:num w:numId="23" w16cid:durableId="2037850176">
    <w:abstractNumId w:val="29"/>
  </w:num>
  <w:num w:numId="24" w16cid:durableId="648678799">
    <w:abstractNumId w:val="20"/>
  </w:num>
  <w:num w:numId="25" w16cid:durableId="165676388">
    <w:abstractNumId w:val="19"/>
  </w:num>
  <w:num w:numId="26" w16cid:durableId="1807091240">
    <w:abstractNumId w:val="23"/>
  </w:num>
  <w:num w:numId="27" w16cid:durableId="1622108351">
    <w:abstractNumId w:val="18"/>
  </w:num>
  <w:num w:numId="28" w16cid:durableId="1942563364">
    <w:abstractNumId w:val="24"/>
  </w:num>
  <w:num w:numId="29" w16cid:durableId="228465275">
    <w:abstractNumId w:val="13"/>
  </w:num>
  <w:num w:numId="30" w16cid:durableId="676930434">
    <w:abstractNumId w:val="9"/>
  </w:num>
  <w:num w:numId="31" w16cid:durableId="1027758916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7"/>
  <w:displayBackgroundShape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52"/>
    <w:rsid w:val="0000450D"/>
    <w:rsid w:val="000071D3"/>
    <w:rsid w:val="0001122A"/>
    <w:rsid w:val="000162D6"/>
    <w:rsid w:val="00020F4A"/>
    <w:rsid w:val="00021BAD"/>
    <w:rsid w:val="00023EB4"/>
    <w:rsid w:val="00040F39"/>
    <w:rsid w:val="00056BDC"/>
    <w:rsid w:val="000658B9"/>
    <w:rsid w:val="00085C40"/>
    <w:rsid w:val="000A7516"/>
    <w:rsid w:val="000A7D6E"/>
    <w:rsid w:val="000C0A27"/>
    <w:rsid w:val="000C1FC3"/>
    <w:rsid w:val="000C546F"/>
    <w:rsid w:val="000C74B5"/>
    <w:rsid w:val="000D2D28"/>
    <w:rsid w:val="000E27AD"/>
    <w:rsid w:val="000E3E78"/>
    <w:rsid w:val="0010426E"/>
    <w:rsid w:val="00105FE5"/>
    <w:rsid w:val="001218E8"/>
    <w:rsid w:val="00124A0C"/>
    <w:rsid w:val="00125288"/>
    <w:rsid w:val="001300E7"/>
    <w:rsid w:val="00131A5C"/>
    <w:rsid w:val="0013532D"/>
    <w:rsid w:val="00141362"/>
    <w:rsid w:val="00144248"/>
    <w:rsid w:val="0015338F"/>
    <w:rsid w:val="001566E3"/>
    <w:rsid w:val="00164248"/>
    <w:rsid w:val="00165916"/>
    <w:rsid w:val="00184EF3"/>
    <w:rsid w:val="001906A7"/>
    <w:rsid w:val="0019423B"/>
    <w:rsid w:val="001A01FC"/>
    <w:rsid w:val="001A10AB"/>
    <w:rsid w:val="001A236D"/>
    <w:rsid w:val="001A7E38"/>
    <w:rsid w:val="001B487F"/>
    <w:rsid w:val="001C3AAE"/>
    <w:rsid w:val="001C4061"/>
    <w:rsid w:val="001C4ABB"/>
    <w:rsid w:val="001E3A69"/>
    <w:rsid w:val="001E50AA"/>
    <w:rsid w:val="001F564B"/>
    <w:rsid w:val="0020060F"/>
    <w:rsid w:val="0020370B"/>
    <w:rsid w:val="00205773"/>
    <w:rsid w:val="002159E5"/>
    <w:rsid w:val="00220C6D"/>
    <w:rsid w:val="0022393B"/>
    <w:rsid w:val="002278F2"/>
    <w:rsid w:val="00243479"/>
    <w:rsid w:val="0024608F"/>
    <w:rsid w:val="002470A4"/>
    <w:rsid w:val="00274A22"/>
    <w:rsid w:val="002845C6"/>
    <w:rsid w:val="00286CD6"/>
    <w:rsid w:val="00287011"/>
    <w:rsid w:val="002920E4"/>
    <w:rsid w:val="002A36F9"/>
    <w:rsid w:val="002A5357"/>
    <w:rsid w:val="002B5618"/>
    <w:rsid w:val="002B6945"/>
    <w:rsid w:val="002B6CAB"/>
    <w:rsid w:val="002C150D"/>
    <w:rsid w:val="002D01F1"/>
    <w:rsid w:val="002D210F"/>
    <w:rsid w:val="002D4F10"/>
    <w:rsid w:val="002E155E"/>
    <w:rsid w:val="002E1645"/>
    <w:rsid w:val="002F198C"/>
    <w:rsid w:val="002F450A"/>
    <w:rsid w:val="00304E56"/>
    <w:rsid w:val="00306D5A"/>
    <w:rsid w:val="00310706"/>
    <w:rsid w:val="00322205"/>
    <w:rsid w:val="0032751A"/>
    <w:rsid w:val="00331CA4"/>
    <w:rsid w:val="00333CCA"/>
    <w:rsid w:val="003356D5"/>
    <w:rsid w:val="00357A70"/>
    <w:rsid w:val="0037145F"/>
    <w:rsid w:val="003749D7"/>
    <w:rsid w:val="00374F4A"/>
    <w:rsid w:val="00375C54"/>
    <w:rsid w:val="00383BA0"/>
    <w:rsid w:val="003956B8"/>
    <w:rsid w:val="003A1511"/>
    <w:rsid w:val="003A323C"/>
    <w:rsid w:val="003A578C"/>
    <w:rsid w:val="003D0D17"/>
    <w:rsid w:val="003D10C1"/>
    <w:rsid w:val="003D40CB"/>
    <w:rsid w:val="003E3AC3"/>
    <w:rsid w:val="003F2BBA"/>
    <w:rsid w:val="0040677C"/>
    <w:rsid w:val="00413345"/>
    <w:rsid w:val="00413896"/>
    <w:rsid w:val="00415F6D"/>
    <w:rsid w:val="00422D4E"/>
    <w:rsid w:val="004233CE"/>
    <w:rsid w:val="0042384F"/>
    <w:rsid w:val="00424F8A"/>
    <w:rsid w:val="00426045"/>
    <w:rsid w:val="00427129"/>
    <w:rsid w:val="004348A5"/>
    <w:rsid w:val="00437489"/>
    <w:rsid w:val="00445602"/>
    <w:rsid w:val="00447376"/>
    <w:rsid w:val="00454570"/>
    <w:rsid w:val="00455402"/>
    <w:rsid w:val="004607A8"/>
    <w:rsid w:val="00461569"/>
    <w:rsid w:val="00483A56"/>
    <w:rsid w:val="00495E1E"/>
    <w:rsid w:val="0049768E"/>
    <w:rsid w:val="004A1E5E"/>
    <w:rsid w:val="004A2A7D"/>
    <w:rsid w:val="004A3D60"/>
    <w:rsid w:val="004A4EF1"/>
    <w:rsid w:val="004A5819"/>
    <w:rsid w:val="004B2630"/>
    <w:rsid w:val="004B41B6"/>
    <w:rsid w:val="004B522A"/>
    <w:rsid w:val="004C4F6A"/>
    <w:rsid w:val="004D1379"/>
    <w:rsid w:val="004E4F96"/>
    <w:rsid w:val="004F752E"/>
    <w:rsid w:val="005033F5"/>
    <w:rsid w:val="005117EB"/>
    <w:rsid w:val="0051436C"/>
    <w:rsid w:val="005161C8"/>
    <w:rsid w:val="00520A23"/>
    <w:rsid w:val="005251E6"/>
    <w:rsid w:val="00532602"/>
    <w:rsid w:val="0054538A"/>
    <w:rsid w:val="00552B58"/>
    <w:rsid w:val="00552C21"/>
    <w:rsid w:val="00554D62"/>
    <w:rsid w:val="0055533F"/>
    <w:rsid w:val="00563BEF"/>
    <w:rsid w:val="00570A93"/>
    <w:rsid w:val="0057691A"/>
    <w:rsid w:val="00586518"/>
    <w:rsid w:val="00595DFD"/>
    <w:rsid w:val="0059656E"/>
    <w:rsid w:val="005A31CD"/>
    <w:rsid w:val="005B7468"/>
    <w:rsid w:val="005C448B"/>
    <w:rsid w:val="005C4EF8"/>
    <w:rsid w:val="005E08ED"/>
    <w:rsid w:val="005E1F2F"/>
    <w:rsid w:val="005E5716"/>
    <w:rsid w:val="005F558F"/>
    <w:rsid w:val="00605886"/>
    <w:rsid w:val="006103F8"/>
    <w:rsid w:val="00612010"/>
    <w:rsid w:val="00632ECE"/>
    <w:rsid w:val="006332C4"/>
    <w:rsid w:val="00643F84"/>
    <w:rsid w:val="006516C6"/>
    <w:rsid w:val="006567D3"/>
    <w:rsid w:val="00680C58"/>
    <w:rsid w:val="00681D44"/>
    <w:rsid w:val="006867D6"/>
    <w:rsid w:val="006878A2"/>
    <w:rsid w:val="00687B22"/>
    <w:rsid w:val="00691CB6"/>
    <w:rsid w:val="00692E32"/>
    <w:rsid w:val="006971E9"/>
    <w:rsid w:val="006A2A20"/>
    <w:rsid w:val="006A534A"/>
    <w:rsid w:val="006B2A58"/>
    <w:rsid w:val="006B7957"/>
    <w:rsid w:val="006D0497"/>
    <w:rsid w:val="006D094A"/>
    <w:rsid w:val="006D1F8A"/>
    <w:rsid w:val="006D39F6"/>
    <w:rsid w:val="006E2AA2"/>
    <w:rsid w:val="006E72F8"/>
    <w:rsid w:val="006F400F"/>
    <w:rsid w:val="006F4AEE"/>
    <w:rsid w:val="006F5CB8"/>
    <w:rsid w:val="006F65A9"/>
    <w:rsid w:val="006F7262"/>
    <w:rsid w:val="00701E07"/>
    <w:rsid w:val="00706800"/>
    <w:rsid w:val="00706C88"/>
    <w:rsid w:val="007122F4"/>
    <w:rsid w:val="00713DB1"/>
    <w:rsid w:val="00714F3D"/>
    <w:rsid w:val="007155F7"/>
    <w:rsid w:val="007238C6"/>
    <w:rsid w:val="00725B39"/>
    <w:rsid w:val="00726C72"/>
    <w:rsid w:val="007407A1"/>
    <w:rsid w:val="007440BE"/>
    <w:rsid w:val="0074513B"/>
    <w:rsid w:val="00751D24"/>
    <w:rsid w:val="0076249E"/>
    <w:rsid w:val="00772D3D"/>
    <w:rsid w:val="00787575"/>
    <w:rsid w:val="0078787F"/>
    <w:rsid w:val="00787C9B"/>
    <w:rsid w:val="007B2503"/>
    <w:rsid w:val="007C57CD"/>
    <w:rsid w:val="007E6807"/>
    <w:rsid w:val="007F42CA"/>
    <w:rsid w:val="007F7788"/>
    <w:rsid w:val="00803CD5"/>
    <w:rsid w:val="008055B7"/>
    <w:rsid w:val="00807EA0"/>
    <w:rsid w:val="00810AF5"/>
    <w:rsid w:val="008127B8"/>
    <w:rsid w:val="00813D2B"/>
    <w:rsid w:val="00820464"/>
    <w:rsid w:val="00822440"/>
    <w:rsid w:val="00823593"/>
    <w:rsid w:val="00824030"/>
    <w:rsid w:val="008320A7"/>
    <w:rsid w:val="00847459"/>
    <w:rsid w:val="00851641"/>
    <w:rsid w:val="00851C94"/>
    <w:rsid w:val="0086060B"/>
    <w:rsid w:val="00866BA3"/>
    <w:rsid w:val="008740E7"/>
    <w:rsid w:val="00883DC4"/>
    <w:rsid w:val="008D337A"/>
    <w:rsid w:val="008E0E87"/>
    <w:rsid w:val="008F025A"/>
    <w:rsid w:val="008F14A6"/>
    <w:rsid w:val="008F30F2"/>
    <w:rsid w:val="008F58B9"/>
    <w:rsid w:val="009042F7"/>
    <w:rsid w:val="00906EB5"/>
    <w:rsid w:val="00911498"/>
    <w:rsid w:val="0092366E"/>
    <w:rsid w:val="0092433B"/>
    <w:rsid w:val="00933609"/>
    <w:rsid w:val="0093399F"/>
    <w:rsid w:val="0094522F"/>
    <w:rsid w:val="00951240"/>
    <w:rsid w:val="009517B2"/>
    <w:rsid w:val="00951D5B"/>
    <w:rsid w:val="00956812"/>
    <w:rsid w:val="00970CC0"/>
    <w:rsid w:val="00971253"/>
    <w:rsid w:val="00986C6E"/>
    <w:rsid w:val="0099248D"/>
    <w:rsid w:val="009977B8"/>
    <w:rsid w:val="009A4036"/>
    <w:rsid w:val="009A6885"/>
    <w:rsid w:val="009A7417"/>
    <w:rsid w:val="009B5ECD"/>
    <w:rsid w:val="009C5EB1"/>
    <w:rsid w:val="009D1A90"/>
    <w:rsid w:val="009D4293"/>
    <w:rsid w:val="009E18E2"/>
    <w:rsid w:val="009E6B3B"/>
    <w:rsid w:val="009E75F0"/>
    <w:rsid w:val="009F07A8"/>
    <w:rsid w:val="009F158D"/>
    <w:rsid w:val="009F6027"/>
    <w:rsid w:val="00A02511"/>
    <w:rsid w:val="00A31A5C"/>
    <w:rsid w:val="00A35416"/>
    <w:rsid w:val="00A439DE"/>
    <w:rsid w:val="00A55061"/>
    <w:rsid w:val="00A6376B"/>
    <w:rsid w:val="00A6634F"/>
    <w:rsid w:val="00A7114F"/>
    <w:rsid w:val="00A73A07"/>
    <w:rsid w:val="00A753A9"/>
    <w:rsid w:val="00A7628C"/>
    <w:rsid w:val="00A857CE"/>
    <w:rsid w:val="00A86346"/>
    <w:rsid w:val="00A906FF"/>
    <w:rsid w:val="00A956FF"/>
    <w:rsid w:val="00A976ED"/>
    <w:rsid w:val="00AA5016"/>
    <w:rsid w:val="00AA7B4E"/>
    <w:rsid w:val="00AB070D"/>
    <w:rsid w:val="00AB28B6"/>
    <w:rsid w:val="00AB709F"/>
    <w:rsid w:val="00AD10B5"/>
    <w:rsid w:val="00AD1446"/>
    <w:rsid w:val="00AD1FC5"/>
    <w:rsid w:val="00AD5317"/>
    <w:rsid w:val="00B00890"/>
    <w:rsid w:val="00B0101B"/>
    <w:rsid w:val="00B0193B"/>
    <w:rsid w:val="00B03804"/>
    <w:rsid w:val="00B146A5"/>
    <w:rsid w:val="00B16E1D"/>
    <w:rsid w:val="00B23210"/>
    <w:rsid w:val="00B267F6"/>
    <w:rsid w:val="00B42AE2"/>
    <w:rsid w:val="00B51A19"/>
    <w:rsid w:val="00B60161"/>
    <w:rsid w:val="00B616E1"/>
    <w:rsid w:val="00B96096"/>
    <w:rsid w:val="00BA30D8"/>
    <w:rsid w:val="00BA4EE0"/>
    <w:rsid w:val="00BA7CC7"/>
    <w:rsid w:val="00BB1C32"/>
    <w:rsid w:val="00BC1E7F"/>
    <w:rsid w:val="00BC234C"/>
    <w:rsid w:val="00BC4500"/>
    <w:rsid w:val="00BC6112"/>
    <w:rsid w:val="00BD3603"/>
    <w:rsid w:val="00BE45A2"/>
    <w:rsid w:val="00BE4E3D"/>
    <w:rsid w:val="00BE684D"/>
    <w:rsid w:val="00BF16CD"/>
    <w:rsid w:val="00BF269C"/>
    <w:rsid w:val="00C143FA"/>
    <w:rsid w:val="00C204EC"/>
    <w:rsid w:val="00C258D5"/>
    <w:rsid w:val="00C37EB9"/>
    <w:rsid w:val="00C43488"/>
    <w:rsid w:val="00C4374A"/>
    <w:rsid w:val="00C44DFF"/>
    <w:rsid w:val="00C4630F"/>
    <w:rsid w:val="00C46585"/>
    <w:rsid w:val="00C52957"/>
    <w:rsid w:val="00C601AA"/>
    <w:rsid w:val="00C70250"/>
    <w:rsid w:val="00C8029C"/>
    <w:rsid w:val="00C805D2"/>
    <w:rsid w:val="00C85562"/>
    <w:rsid w:val="00C86A7A"/>
    <w:rsid w:val="00C86C22"/>
    <w:rsid w:val="00CA3B63"/>
    <w:rsid w:val="00CB32B4"/>
    <w:rsid w:val="00CB4550"/>
    <w:rsid w:val="00CB4808"/>
    <w:rsid w:val="00CC0C78"/>
    <w:rsid w:val="00CC4C8A"/>
    <w:rsid w:val="00CD1878"/>
    <w:rsid w:val="00CD2CB4"/>
    <w:rsid w:val="00CD4D20"/>
    <w:rsid w:val="00CD68B7"/>
    <w:rsid w:val="00CE1896"/>
    <w:rsid w:val="00CE25DE"/>
    <w:rsid w:val="00CE25EE"/>
    <w:rsid w:val="00CE7900"/>
    <w:rsid w:val="00CF3B96"/>
    <w:rsid w:val="00CF7479"/>
    <w:rsid w:val="00D00EC7"/>
    <w:rsid w:val="00D02555"/>
    <w:rsid w:val="00D05C33"/>
    <w:rsid w:val="00D060F4"/>
    <w:rsid w:val="00D10361"/>
    <w:rsid w:val="00D12225"/>
    <w:rsid w:val="00D258FE"/>
    <w:rsid w:val="00D267D7"/>
    <w:rsid w:val="00D27720"/>
    <w:rsid w:val="00D30F30"/>
    <w:rsid w:val="00D35F55"/>
    <w:rsid w:val="00D408C3"/>
    <w:rsid w:val="00D44379"/>
    <w:rsid w:val="00D478DD"/>
    <w:rsid w:val="00D47C18"/>
    <w:rsid w:val="00D538AB"/>
    <w:rsid w:val="00D53A96"/>
    <w:rsid w:val="00D62143"/>
    <w:rsid w:val="00D76C4C"/>
    <w:rsid w:val="00D8542F"/>
    <w:rsid w:val="00D90438"/>
    <w:rsid w:val="00D93E23"/>
    <w:rsid w:val="00D9494C"/>
    <w:rsid w:val="00DC0342"/>
    <w:rsid w:val="00DC643E"/>
    <w:rsid w:val="00DC7E8B"/>
    <w:rsid w:val="00DD220E"/>
    <w:rsid w:val="00DE1518"/>
    <w:rsid w:val="00DE3C86"/>
    <w:rsid w:val="00DE504E"/>
    <w:rsid w:val="00DF26F3"/>
    <w:rsid w:val="00DF5B67"/>
    <w:rsid w:val="00E01270"/>
    <w:rsid w:val="00E03F46"/>
    <w:rsid w:val="00E1351C"/>
    <w:rsid w:val="00E26C34"/>
    <w:rsid w:val="00E26CDB"/>
    <w:rsid w:val="00E33774"/>
    <w:rsid w:val="00E35316"/>
    <w:rsid w:val="00E4400C"/>
    <w:rsid w:val="00E463AA"/>
    <w:rsid w:val="00E53030"/>
    <w:rsid w:val="00E564A0"/>
    <w:rsid w:val="00E617F3"/>
    <w:rsid w:val="00E64641"/>
    <w:rsid w:val="00E75437"/>
    <w:rsid w:val="00E759FF"/>
    <w:rsid w:val="00E8707E"/>
    <w:rsid w:val="00E905BB"/>
    <w:rsid w:val="00E93A42"/>
    <w:rsid w:val="00E96677"/>
    <w:rsid w:val="00E97280"/>
    <w:rsid w:val="00EA0CCF"/>
    <w:rsid w:val="00EA25FD"/>
    <w:rsid w:val="00EA3626"/>
    <w:rsid w:val="00EB72AD"/>
    <w:rsid w:val="00EC163A"/>
    <w:rsid w:val="00EC6400"/>
    <w:rsid w:val="00ED785E"/>
    <w:rsid w:val="00ED7F21"/>
    <w:rsid w:val="00EE2C25"/>
    <w:rsid w:val="00EE410D"/>
    <w:rsid w:val="00EF5A7B"/>
    <w:rsid w:val="00F01674"/>
    <w:rsid w:val="00F10257"/>
    <w:rsid w:val="00F104F8"/>
    <w:rsid w:val="00F1137D"/>
    <w:rsid w:val="00F12918"/>
    <w:rsid w:val="00F12B63"/>
    <w:rsid w:val="00F20C43"/>
    <w:rsid w:val="00F24E0B"/>
    <w:rsid w:val="00F35252"/>
    <w:rsid w:val="00F36596"/>
    <w:rsid w:val="00F37FE3"/>
    <w:rsid w:val="00F40A74"/>
    <w:rsid w:val="00F442E9"/>
    <w:rsid w:val="00F51563"/>
    <w:rsid w:val="00F54F6E"/>
    <w:rsid w:val="00F577D2"/>
    <w:rsid w:val="00F7759A"/>
    <w:rsid w:val="00F80584"/>
    <w:rsid w:val="00F90F05"/>
    <w:rsid w:val="00FA5550"/>
    <w:rsid w:val="00FA6EA9"/>
    <w:rsid w:val="00FB701B"/>
    <w:rsid w:val="00FE047E"/>
    <w:rsid w:val="00FE674A"/>
    <w:rsid w:val="00FF5057"/>
    <w:rsid w:val="00FF7FAF"/>
    <w:rsid w:val="0923BC2D"/>
    <w:rsid w:val="09D72468"/>
    <w:rsid w:val="0B1E5D99"/>
    <w:rsid w:val="0F687279"/>
    <w:rsid w:val="109EED73"/>
    <w:rsid w:val="11B646B4"/>
    <w:rsid w:val="2470CB38"/>
    <w:rsid w:val="251C4BEC"/>
    <w:rsid w:val="277DEEAA"/>
    <w:rsid w:val="33A6FE80"/>
    <w:rsid w:val="35590F60"/>
    <w:rsid w:val="355BC384"/>
    <w:rsid w:val="36987FD8"/>
    <w:rsid w:val="3C9BDA27"/>
    <w:rsid w:val="3EBBE64B"/>
    <w:rsid w:val="413152FB"/>
    <w:rsid w:val="4955A3F0"/>
    <w:rsid w:val="49D66550"/>
    <w:rsid w:val="4C6B33D2"/>
    <w:rsid w:val="4C728141"/>
    <w:rsid w:val="4D1AC761"/>
    <w:rsid w:val="5356E806"/>
    <w:rsid w:val="54AFE875"/>
    <w:rsid w:val="56EF8884"/>
    <w:rsid w:val="5806B76A"/>
    <w:rsid w:val="5DD24E19"/>
    <w:rsid w:val="5EB01FD5"/>
    <w:rsid w:val="635DC978"/>
    <w:rsid w:val="66750369"/>
    <w:rsid w:val="6A74967F"/>
    <w:rsid w:val="6DA76E46"/>
    <w:rsid w:val="6E7043B3"/>
    <w:rsid w:val="7CBB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37AC1"/>
  <w15:docId w15:val="{9B586F74-F62E-464C-964E-5B9E320951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393B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Calibri Light" w:hAnsi="Calibri Light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Calibri Light" w:hAnsi="Calibri Light" w:eastAsia="Times New Roman" w:cs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Calibri Light" w:hAnsi="Calibri Light"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Calibri Light" w:hAnsi="Calibri Light" w:eastAsia="Times New Roman" w:cs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Calibri Light" w:hAnsi="Calibri Light" w:eastAsia="Times New Roman" w:cs="Times New Roman"/>
      <w:color w:val="1F3763"/>
    </w:rPr>
  </w:style>
  <w:style w:type="paragraph" w:styleId="divdocument" w:customStyle="1">
    <w:name w:val="div_document"/>
    <w:basedOn w:val="Normal"/>
    <w:pPr>
      <w:spacing w:line="320" w:lineRule="atLeast"/>
    </w:pPr>
  </w:style>
  <w:style w:type="paragraph" w:styleId="divdocumentdivSECTIONNAME" w:customStyle="1">
    <w:name w:val="div_document_div_SECTION_NAME"/>
    <w:basedOn w:val="Normal"/>
  </w:style>
  <w:style w:type="paragraph" w:styleId="divdocumentdivparagraph" w:customStyle="1">
    <w:name w:val="div_document_div_paragraph"/>
    <w:basedOn w:val="Normal"/>
  </w:style>
  <w:style w:type="paragraph" w:styleId="divname" w:customStyle="1">
    <w:name w:val="div_name"/>
    <w:basedOn w:val="div"/>
    <w:pPr>
      <w:spacing w:line="520" w:lineRule="atLeast"/>
      <w:jc w:val="right"/>
    </w:pPr>
    <w:rPr>
      <w:b/>
      <w:bCs/>
      <w:color w:val="000000"/>
      <w:sz w:val="40"/>
      <w:szCs w:val="40"/>
    </w:rPr>
  </w:style>
  <w:style w:type="paragraph" w:styleId="div" w:customStyle="1">
    <w:name w:val="div"/>
    <w:basedOn w:val="Normal"/>
  </w:style>
  <w:style w:type="character" w:styleId="span" w:customStyle="1">
    <w:name w:val="span"/>
    <w:basedOn w:val="DefaultParagraphFont"/>
    <w:rPr>
      <w:sz w:val="24"/>
      <w:szCs w:val="24"/>
      <w:bdr w:val="none" w:color="auto" w:sz="0" w:space="0"/>
      <w:vertAlign w:val="baseline"/>
    </w:rPr>
  </w:style>
  <w:style w:type="paragraph" w:styleId="divdocumentdivSECTIONCNTC" w:customStyle="1">
    <w:name w:val="div_document_div_SECTION_CNTC"/>
    <w:basedOn w:val="Normal"/>
  </w:style>
  <w:style w:type="paragraph" w:styleId="divdocumentbottomborder" w:customStyle="1">
    <w:name w:val="div_document_bottomborder"/>
    <w:basedOn w:val="Normal"/>
    <w:pPr>
      <w:pBdr>
        <w:bottom w:val="single" w:color="000000" w:sz="16" w:space="0"/>
      </w:pBdr>
    </w:pPr>
  </w:style>
  <w:style w:type="paragraph" w:styleId="divdocumentlowerborder" w:customStyle="1">
    <w:name w:val="div_document_lowerborder"/>
    <w:basedOn w:val="Normal"/>
    <w:pPr>
      <w:pBdr>
        <w:bottom w:val="single" w:color="000000" w:sz="16" w:space="0"/>
      </w:pBdr>
    </w:pPr>
  </w:style>
  <w:style w:type="paragraph" w:styleId="divaddress" w:customStyle="1">
    <w:name w:val="div_address"/>
    <w:basedOn w:val="div"/>
    <w:pPr>
      <w:spacing w:line="300" w:lineRule="atLeast"/>
      <w:jc w:val="right"/>
    </w:pPr>
    <w:rPr>
      <w:sz w:val="18"/>
      <w:szCs w:val="18"/>
    </w:rPr>
  </w:style>
  <w:style w:type="character" w:styleId="documenttxtBold" w:customStyle="1">
    <w:name w:val="document_txtBold"/>
    <w:basedOn w:val="DefaultParagraphFont"/>
    <w:rPr>
      <w:b/>
      <w:bCs/>
    </w:rPr>
  </w:style>
  <w:style w:type="character" w:styleId="documentsocial-linknth-last-child1sprtr" w:customStyle="1">
    <w:name w:val="document_social-link_nth-last-child(1)_sprtr"/>
    <w:basedOn w:val="DefaultParagraphFont"/>
    <w:rPr>
      <w:vanish/>
    </w:rPr>
  </w:style>
  <w:style w:type="paragraph" w:styleId="divdocumentSECTIONCNTCsection" w:customStyle="1">
    <w:name w:val="div_document_SECTION_CNTC + section"/>
    <w:basedOn w:val="Normal"/>
  </w:style>
  <w:style w:type="paragraph" w:styleId="divdocumentdivheading" w:customStyle="1">
    <w:name w:val="div_document_div_heading"/>
    <w:basedOn w:val="Normal"/>
  </w:style>
  <w:style w:type="paragraph" w:styleId="divdocumentdivsectiontitle" w:customStyle="1">
    <w:name w:val="div_document_div_sectiontitle"/>
    <w:basedOn w:val="Normal"/>
    <w:pPr>
      <w:spacing w:line="360" w:lineRule="atLeast"/>
    </w:pPr>
    <w:rPr>
      <w:color w:val="000000"/>
    </w:rPr>
  </w:style>
  <w:style w:type="paragraph" w:styleId="divdocumentsinglecolumn" w:customStyle="1">
    <w:name w:val="div_document_singlecolumn"/>
    <w:basedOn w:val="Normal"/>
  </w:style>
  <w:style w:type="paragraph" w:styleId="ulli" w:customStyle="1">
    <w:name w:val="ul_li"/>
    <w:basedOn w:val="Normal"/>
    <w:pPr>
      <w:pBdr>
        <w:left w:val="none" w:color="auto" w:sz="0" w:space="3"/>
      </w:pBdr>
    </w:pPr>
  </w:style>
  <w:style w:type="paragraph" w:styleId="divdocumentsection" w:customStyle="1">
    <w:name w:val="div_document_section"/>
    <w:basedOn w:val="Normal"/>
  </w:style>
  <w:style w:type="paragraph" w:styleId="p" w:customStyle="1">
    <w:name w:val="p"/>
    <w:basedOn w:val="Normal"/>
  </w:style>
  <w:style w:type="character" w:styleId="Strong1" w:customStyle="1">
    <w:name w:val="Strong1"/>
    <w:basedOn w:val="DefaultParagraphFont"/>
    <w:rPr>
      <w:sz w:val="24"/>
      <w:szCs w:val="24"/>
      <w:bdr w:val="none" w:color="auto" w:sz="0" w:space="0"/>
      <w:vertAlign w:val="baseline"/>
    </w:rPr>
  </w:style>
  <w:style w:type="table" w:styleId="divdocumenttable" w:customStyle="1">
    <w:name w:val="div_document_table"/>
    <w:basedOn w:val="TableNormal"/>
    <w:tblPr/>
  </w:style>
  <w:style w:type="character" w:styleId="singlecolumnspanpaddedlinenth-child1" w:customStyle="1">
    <w:name w:val="singlecolumn_span_paddedline_nth-child(1)"/>
    <w:basedOn w:val="DefaultParagraphFont"/>
  </w:style>
  <w:style w:type="character" w:styleId="spancompanynameeduc" w:customStyle="1">
    <w:name w:val="span_companyname_educ"/>
    <w:basedOn w:val="span"/>
    <w:rPr>
      <w:b/>
      <w:bCs/>
      <w:sz w:val="24"/>
      <w:szCs w:val="24"/>
      <w:bdr w:val="none" w:color="auto" w:sz="0" w:space="0"/>
      <w:vertAlign w:val="baseline"/>
    </w:rPr>
  </w:style>
  <w:style w:type="character" w:styleId="datesWrapper" w:customStyle="1">
    <w:name w:val="datesWrapper"/>
    <w:basedOn w:val="DefaultParagraphFont"/>
  </w:style>
  <w:style w:type="paragraph" w:styleId="spanpaddedline" w:customStyle="1">
    <w:name w:val="span_paddedline"/>
    <w:basedOn w:val="spanParagraph"/>
  </w:style>
  <w:style w:type="paragraph" w:styleId="spanParagraph" w:customStyle="1">
    <w:name w:val="span Paragraph"/>
    <w:basedOn w:val="Normal"/>
  </w:style>
  <w:style w:type="character" w:styleId="spandegree" w:customStyle="1">
    <w:name w:val="span_degree"/>
    <w:basedOn w:val="span"/>
    <w:rPr>
      <w:b/>
      <w:bCs/>
      <w:sz w:val="24"/>
      <w:szCs w:val="24"/>
      <w:bdr w:val="none" w:color="auto" w:sz="0" w:space="0"/>
      <w:vertAlign w:val="baseline"/>
    </w:rPr>
  </w:style>
  <w:style w:type="character" w:styleId="spanprogramline" w:customStyle="1">
    <w:name w:val="span_programline"/>
    <w:basedOn w:val="span"/>
    <w:rPr>
      <w:b/>
      <w:bCs/>
      <w:sz w:val="24"/>
      <w:szCs w:val="24"/>
      <w:bdr w:val="none" w:color="auto" w:sz="0" w:space="0"/>
      <w:vertAlign w:val="baseline"/>
    </w:rPr>
  </w:style>
  <w:style w:type="character" w:styleId="spanjobtitle" w:customStyle="1">
    <w:name w:val="span_jobtitle"/>
    <w:basedOn w:val="span"/>
    <w:rPr>
      <w:b/>
      <w:bCs/>
      <w:sz w:val="24"/>
      <w:szCs w:val="24"/>
      <w:bdr w:val="none" w:color="auto" w:sz="0" w:space="0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DC643E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643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643E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643E"/>
    <w:rPr>
      <w:sz w:val="24"/>
      <w:szCs w:val="24"/>
    </w:rPr>
  </w:style>
  <w:style w:type="paragraph" w:styleId="ListParagraph">
    <w:name w:val="List Paragraph"/>
    <w:aliases w:val="Indented Paragraph,Bullet 1,Use Case List Paragraph,b1,Bullet for no #'s,B1,Numbered List Paragraph,Resume Title,Citation List,heading 4,Paragraphe de liste1,Puces,texte de base,Lettre d'introduction,Numbered paragraph 1,References,list1"/>
    <w:basedOn w:val="Normal"/>
    <w:link w:val="ListParagraphChar"/>
    <w:uiPriority w:val="34"/>
    <w:qFormat/>
    <w:rsid w:val="00D1222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0F30"/>
    <w:rPr>
      <w:b/>
      <w:bCs/>
    </w:rPr>
  </w:style>
  <w:style w:type="character" w:styleId="Hyperlink">
    <w:name w:val="Hyperlink"/>
    <w:basedOn w:val="DefaultParagraphFont"/>
    <w:uiPriority w:val="99"/>
    <w:unhideWhenUsed/>
    <w:rsid w:val="003A57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7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41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617F3"/>
    <w:pPr>
      <w:spacing w:before="100" w:beforeAutospacing="1" w:after="100" w:afterAutospacing="1" w:line="240" w:lineRule="auto"/>
      <w:textAlignment w:val="auto"/>
    </w:pPr>
  </w:style>
  <w:style w:type="character" w:styleId="apple-tab-span" w:customStyle="1">
    <w:name w:val="apple-tab-span"/>
    <w:basedOn w:val="DefaultParagraphFont"/>
    <w:rsid w:val="00E617F3"/>
  </w:style>
  <w:style w:type="character" w:styleId="ListParagraphChar" w:customStyle="1">
    <w:name w:val="List Paragraph Char"/>
    <w:aliases w:val="Indented Paragraph Char,Bullet 1 Char,Use Case List Paragraph Char,b1 Char,Bullet for no #'s Char,B1 Char,Numbered List Paragraph Char,Resume Title Char,Citation List Char,heading 4 Char,Paragraphe de liste1 Char,Puces Char"/>
    <w:link w:val="ListParagraph"/>
    <w:qFormat/>
    <w:rsid w:val="00691CB6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FE674A"/>
    <w:rPr>
      <w:rFonts w:asciiTheme="minorHAnsi" w:hAnsiTheme="minorHAnsi" w:eastAsiaTheme="minorHAnsi" w:cstheme="minorBidi"/>
      <w:sz w:val="22"/>
      <w:szCs w:val="22"/>
    </w:rPr>
  </w:style>
  <w:style w:type="character" w:styleId="NoSpacingChar" w:customStyle="1">
    <w:name w:val="No Spacing Char"/>
    <w:link w:val="NoSpacing"/>
    <w:uiPriority w:val="1"/>
    <w:rsid w:val="00FE674A"/>
    <w:rPr>
      <w:rFonts w:asciiTheme="minorHAnsi" w:hAnsiTheme="minorHAnsi" w:eastAsiaTheme="minorHAnsi" w:cstheme="minorBidi"/>
      <w:sz w:val="22"/>
      <w:szCs w:val="2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6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22084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5660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44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332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67153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479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044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050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74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2058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659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jpe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jpeg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openxmlformats.org/officeDocument/2006/relationships/fontTable" Target="fontTable.xml" Id="rId14" /><Relationship Type="http://schemas.openxmlformats.org/officeDocument/2006/relationships/hyperlink" Target="mailto:hkank346@gmail.com" TargetMode="External" Id="Rdf5e683ea2cb4113" /><Relationship Type="http://schemas.openxmlformats.org/officeDocument/2006/relationships/hyperlink" Target="https://www.linkedin.com/in/harshitha-kankanampati-05037b33b" TargetMode="External" Id="Rd24a5d5717bc43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8209D-3141-4C2B-8341-BA34A8ADC6E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Harshith Reddy Kothapally</dc:title>
  <dc:creator>Harshith Reddy</dc:creator>
  <lastModifiedBy>Harshi k</lastModifiedBy>
  <revision>127</revision>
  <dcterms:created xsi:type="dcterms:W3CDTF">2025-03-01T16:50:00.0000000Z</dcterms:created>
  <dcterms:modified xsi:type="dcterms:W3CDTF">2026-02-03T00:19:30.2496024Z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5d0e84b2-e5f0-4488-81ba-4fac9f2b25ec</vt:lpwstr>
  </property>
  <property fmtid="{D5CDD505-2E9C-101B-9397-08002B2CF9AE}" pid="3" name="x1ye=0">
    <vt:lpwstr>DM0AAB+LCAAAAAAABAAUmsWSpEAURT+IBW5L3N0Kdnjjrl8/zLK7IoDKfHnvOUHxOMmSECyKPApjKMMgHIPTMEPwJCoQHEGETOHX06miAu/vyVxHOB7TENlgECij3l0nIXoyShe/ZT4CBauTL3+mb6xaclOcMiIMOC+8ZwCb7B+1NViQ5WZsspDGXo/FL3ZT7elvwSU9g4Alio1hCS88SnSbbWwi4Rmu/LlCGcqmUYEiU/2xpu2s0j2FBSXeaLI</vt:lpwstr>
  </property>
  <property fmtid="{D5CDD505-2E9C-101B-9397-08002B2CF9AE}" pid="4" name="x1ye=1">
    <vt:lpwstr>1+1XRHJRfR+o3twfslhOmTX8uU8fDOQCF/iMZbAkj7dwt/KCWLTVfV4WEVOXioZ8UosVpVnhQl0VteRo7hl2FcR7507P6BGhedVc3tXfCIC/+WgSQ8S4DEPmG2JgB9ABVTYYSXFk86WaHFHkf/PEaweA+l3AAg2P8IyNG112C03ntZVKi4n9MuCjvFWnq2XU/zE/H9TeTY+6qufp6vyEuHT46lcnbTETthFH1hi5xMG/CQfLMLyhVUUlI/8b3lQ</vt:lpwstr>
  </property>
  <property fmtid="{D5CDD505-2E9C-101B-9397-08002B2CF9AE}" pid="5" name="x1ye=10">
    <vt:lpwstr>RtGRnUjldIi0MShrUQHEFiXMG1i0Yf2rW+MkvqBj2oiic06F0Dsf6d/f0WpKc9m0F425q/rJsT8lly2Im0d/W0gtsDjmiF60OzwLflSjFrkteygnpSvj2+kG3VCKioXZ3jG/s3uCHcvialg68w1aSFPD/Z64+6Ox2nJNsdX8OE+q0Ksr4+qBz6x5PkX6WC5G+l7uQIaY5MXA3IwpSU8WItslJMii8vDmiIgnBjf/sUq08pPn7DLI0tzrENwmHVX</vt:lpwstr>
  </property>
  <property fmtid="{D5CDD505-2E9C-101B-9397-08002B2CF9AE}" pid="6" name="x1ye=100">
    <vt:lpwstr>u43GNjN/VEq2UJkiZcbuk6cT8Olt5BnUS0lGRv14jaZnKCC8K25KRSPnMDBS3E0fSfCs56ok+++ET5g0OYtqHOqn28rUks6buV4/bf1ufKAvWjj3vDT8QTpaHt1ZHWLLdUr3j6taCBtF3fbFJgEdhqDV36bw5li7TTvHONbx1Lt6u5lYw/wWjdbQfeCJ8fJApyCxGXP8bMJZP90pNle14AuV+3OXk5pNwqzSE5AR5YY6Ry3Ni4IcH8OY5oXhjcz</vt:lpwstr>
  </property>
  <property fmtid="{D5CDD505-2E9C-101B-9397-08002B2CF9AE}" pid="7" name="x1ye=101">
    <vt:lpwstr>z70F38+y8fOIC9dO2V9R1t3ypJoQ3YQix0V8F+LUKN3WCcoqpW9axuA9OFyF1icFpewo1N5vKuRmn9r4d4Yri/BKfnwsVVWOh+JjR2KXqat60ED4weLe0MHqNvwrEdbrSs2OlZiYrc7Y7Mk99OFa/lFSSjJkIcgJTdYMx5NA4gKl7Eo4odOiiOj+s32cq8zjLQoibtOr76TKTV/efJQ9MRe9pt2o+Tr0WqLUUMbPImiyiYBA6YpReoWvmRNqflk</vt:lpwstr>
  </property>
  <property fmtid="{D5CDD505-2E9C-101B-9397-08002B2CF9AE}" pid="8" name="x1ye=102">
    <vt:lpwstr>imkDCh6xXx1Fm/1oqZ2OkfPZnLQvbpawZ7uGMbWV2wvanmn1zcKRSPB+nKIUD9n2PvfE8NatE/Xtu6Zw4kUd7b8wLGXWx6e6kxU/+BzQLBE+U+A/3K18Kx7Bm4T3uxGundMmuDBfGUgrHhzCOljly5wWw7Kc+J4knrc4Huy5ylwxkkUYyQAXSlulO1TxtFQzKC0yOWalPMCjqUm0ifdRC0M0kBbGuGUXUdu6w2SYFTfYPcpYnn9plWZ/YHPwmoI</vt:lpwstr>
  </property>
  <property fmtid="{D5CDD505-2E9C-101B-9397-08002B2CF9AE}" pid="9" name="x1ye=103">
    <vt:lpwstr>2I5etA6kb0d/KQ45KNm4/OCCuBVv0k4wcoUzB6LSFbv/NU6U00tM3fP7ofDAA9f+S+swSd+tm6xQj0pw3qfqvgdY7TE73lDyzQ32QxrT9/amouhj/CxDwS8KDs8ZeufjcV1QJaj8yj4dweQ/v/oR32aWnhn4xfEmTQLKMBXfEl80KmheEcPh3O2yPirL3S2ti+qjrXOfq8opPG6nlnWtVdR9mrh4VzqGMz58RPZ1SpAlCo8Q++RCWsyrrIvGH7Q</vt:lpwstr>
  </property>
  <property fmtid="{D5CDD505-2E9C-101B-9397-08002B2CF9AE}" pid="10" name="x1ye=104">
    <vt:lpwstr>TGgKmA7DFrGmPcLFo4OH/je1oB9UFUszSKhbag59yHpMIXOgPywgR0fjwihvSKn18scRBcEId98VslNRDQVhQCBDEVZYYI0wToYgIOEq/5RBqNrRFe65cFMRmxQZWXIsLcj3Qhzp19JfC8DPe3rN0qjW2Qk5g4MDERlka0/jUh7bXIN1QoXKEpob/RLzErB2Z6YT0KPC1x5fgArgJYdU8i74XLNdIkMwd7ABwCeCT0GKRKk/0+H7IJ9TpO8Z/7f</vt:lpwstr>
  </property>
  <property fmtid="{D5CDD505-2E9C-101B-9397-08002B2CF9AE}" pid="11" name="x1ye=105">
    <vt:lpwstr>7AIX8uR7H30dDTQw0rONUkj1vBXukxyU9Um1LKxt+VCVLUPzoIyzwCq2CiNVbLxpudcY/c7LsXAvtQd+7cGHWNU8bf/PnchQJPst+X5QDNA8ylme25fjr90yUl5Bna5hcf23JU4/UEPBm20JgsdKq1n64hg7BO9gxJY2wMZ4PNp8ZQnI0MJY5hvwpu7fszOc2kELWo7IGJro7JqTu6tGWM4GvqmgDIfmQUQjmVWqJnckzbSskQQ5CNdjdEe9Mdr</vt:lpwstr>
  </property>
  <property fmtid="{D5CDD505-2E9C-101B-9397-08002B2CF9AE}" pid="12" name="x1ye=106">
    <vt:lpwstr>83iqafkNJsZNoHzZCqIuc5OgkehY5rs8N5XKhAxQvR7C4eZQl1w2DyNuplEVoknOxhYSYXZUgHYx56XdKvGyQu0PO+Z/4rjcoXDw8gwhmlH6Tl8uwAPq186vzA8mwVpDQ0yqQ68WzUKTNqTna4zVxp24Lf1mEb8eM8n7xD4gRlTt8XNoWfFQGQc7JpyVvvh5G5jWpQq5nPNouo0By5MR9xnn1blsAh3vW32BJqWGSwquribrszEcTuAaAgWL17h</vt:lpwstr>
  </property>
  <property fmtid="{D5CDD505-2E9C-101B-9397-08002B2CF9AE}" pid="13" name="x1ye=107">
    <vt:lpwstr>GtqKJJQxAQSwYuAaxQfDGKA8I3xJApoff99mQm1OwKYBJhazkpssJ3S3KQCHFO440tS80Kqpt2jDH9re2OdSJa6RRwsoU3hCKv5nPryUB0zGz78FcPHzaEgOKcIlggp4b+ExF5heSAYvsp+hu3m7YiuaKLcJAy8H1FXW9xDlwqD2wEGFOklSwTxFvrAO4gfVD/kfKa+uakWrvnNyDMDOIBwp4g5TnvNsYQPN1FlGQIKWkX/5D793JFhtwRGRk37</vt:lpwstr>
  </property>
  <property fmtid="{D5CDD505-2E9C-101B-9397-08002B2CF9AE}" pid="14" name="x1ye=108">
    <vt:lpwstr>T0vtvul7r0f5mbnOGSIO9nb7mKnZEdaA0csoH/JlYb5gmVyc4YRF5zgeO4o+rNlTyhIuraA1emhbUGjf3dgkUpB31MMd2P8KX/akpqnUZEvhh1sI34LB12ed+6fjqlTaIQpI1VEFasKQPKv4gWHcqGmeuTNDf8nlZ66aDY9rCpSkr9Pe5euVXkg7o8PzCbjacBbpUyBoolxprxKAZ3cfaFaKSVhGFzA6cbaitdXsWT6ySIKCZ1Z0v/j4A9FbNPw</vt:lpwstr>
  </property>
  <property fmtid="{D5CDD505-2E9C-101B-9397-08002B2CF9AE}" pid="15" name="x1ye=109">
    <vt:lpwstr>BcCecJUCECK8RPqaqfYM1GCno/zn6UDhxA/68PM6dnEHeOm6Grz7VyZu3/CM8N8hbN+sQzE10HT9RYdSIbLErSf079JcB/WHfKHPh5OWSqddIETOwgVc8Hn+OAL1ieLLCzk97Bsv31XD5tXZKgXkU+7YsfkH+/z3s800BXxGh1icfZLZCBtY3yxfob5A9VP2kP+2MuFRNEx/lwH3EO27JvsCwgM/fJxHg+BvXmqyg9mlaRKud49swx+0vLbXQvJ</vt:lpwstr>
  </property>
  <property fmtid="{D5CDD505-2E9C-101B-9397-08002B2CF9AE}" pid="16" name="x1ye=11">
    <vt:lpwstr>ezEARI/ad0Mthc0QS7GQGn+x7EarBpOda2k0hReAmYCnFp/+Wy9bpAZvleA3zHk4IwUh1eQ4KCjgKGUdIZ41YmTjtcOJJTh1XFkSFP7q5oPX6Tm+DVOqlCEySzGG0n9ez0AghWidv0JP3ApsDAwhwmbqvoJNwmcHyjlOE+Ir2rH+AjR7iwii73bcNh5Xs7rSiEw7mo1tE2iDPvvJ2P63/RgBoj6EFK5iGh68GaM7S26Fd+DHLk1dlJy+0P+EC/z</vt:lpwstr>
  </property>
  <property fmtid="{D5CDD505-2E9C-101B-9397-08002B2CF9AE}" pid="17" name="x1ye=110">
    <vt:lpwstr>kxpZQDM5v+1iFd8nyi19J8eZXGCqdhzzRJHqmQ1Pb+ROJ5rjH+Qyi8OOWbjsggc8QBL0CcsLKV0ZtjIHffCJ1uD+ZalgUy8JT8i7EB1IoxwgDlAjSx+iHtXXIR8DrgM4UwEJOVoI89rkVVl7ICcWyHx+HPbWq2wDrHhF4YyETjseOEsSs/5u8iYwnQuHfHliRvmGHCun0APVNNtit0z0qsFNwYKusX27b6AIjNUjXzi6F2wNJus1yVXuXYA5iwf</vt:lpwstr>
  </property>
  <property fmtid="{D5CDD505-2E9C-101B-9397-08002B2CF9AE}" pid="18" name="x1ye=111">
    <vt:lpwstr>QOHwHYTOB6uKWL+KM83kdLIpnPNXICPq6KQPCl6YX7vhpyrz9nibMj/euoWDDy19cReRvB0mO3tn7rPEKMjqyOm8HMt1U/8EJ79i/bhu6FHL3klQf3Ij4KWbfsjbkvDQr7WfRJE+uZ3jNaaNfaWBoJLwhCXM4miL8mOItEBVR/+SXtfwGMtqLCDdrlvDvYLF7XXh+k/REL4uUFI0ReyaGFDK+WKBxDNKpbye+1L8FtRmOpK6slMIMqIf2psw39D</vt:lpwstr>
  </property>
  <property fmtid="{D5CDD505-2E9C-101B-9397-08002B2CF9AE}" pid="19" name="x1ye=112">
    <vt:lpwstr>LesKznoQ4qL3RGqyDbv8Km18H4jKjsM4PGDVkjb0WpDzGmr1npOwo6EXyuHjypqwhHe7ChqDH53F0qcxudtkIQrjHgy61SQ+fCGrdXjYIbaWB1KHyg36TbIvM2C8of5YrMhi7HMwnhr+vm2bE/UEdDsp+6h3z6vtz0z7A9w1jMAZLftfbh9Ubb9ucRqMzKcl3GcTscW1aaoAwTEuptdQgA/AsYlCr6unUoppcIAQQJfGDrMk4CPwHOhrPfg9nZF</vt:lpwstr>
  </property>
  <property fmtid="{D5CDD505-2E9C-101B-9397-08002B2CF9AE}" pid="20" name="x1ye=113">
    <vt:lpwstr>V421FdDfCi99Fi5yrqSBv8fVLlzxvKd2HlfSb1qeYwbgCOfnbsb+DEW8swRK3kAzfEOQDVtNCk9ySOfu0R/8tCSxcSPOasBdnf2ZRGgj2tQ8J+OF43WBN+eBJFMayPHTZsjHK5WPzmbEkQy55qWQMWq+6PVOswSwNQGWfD2BWDY3sDXq9ehD1IFKg9SEl6TgIV9/rGMYRbCctZB1GAt2z6LkVy8j4P/AzeNiKBuuqmkpJvuEnDsUX29lJW1Kq+O</vt:lpwstr>
  </property>
  <property fmtid="{D5CDD505-2E9C-101B-9397-08002B2CF9AE}" pid="21" name="x1ye=114">
    <vt:lpwstr>A0QsRaufhu/wMfifU8hdaa6AaWrpnqfb/yir51TP3evyVfzG9840p7IfYXYghWMShvKniWHXRDKU52PbS6HXj7V3+6yN4WfrP9Nwe/umInyqoGeEiqdJ9RF1x5JCuKfmbCeA+uuyuzUiukaHxkO0+7xjFEfXgbGR0Vk9t8t5fJEfVr30RrgKwo0V/m6ef559/sTM++RDq/4ivpXRxWI8lIKYIk1s98VbCvYl7TvRZ6iuHzaBDc+du41t+uEREVI</vt:lpwstr>
  </property>
  <property fmtid="{D5CDD505-2E9C-101B-9397-08002B2CF9AE}" pid="22" name="x1ye=115">
    <vt:lpwstr>AP97kn5R6cH8i7cy/Vmvjt4WoaFE17M+JMjGiLyC2KQhkeYTCHG7esX7ECyuUY/OlkesZLiW6/d4sy6GKSvtmX1fQiID5QgBNbtibYCGsSOcPHpPxUMKDlQsqH7YqdJ/Ry0susGsKSHSq0xKFlgDHVvQPhL3NcyPnglI1VJVI0OSMg7kX44FEdzbdsVG10NdPEWIPieKDcT75Lyk77rzpzbZs120mMonavfZcj6fAxOE8wP5MskgSNGn5+b3WuW</vt:lpwstr>
  </property>
  <property fmtid="{D5CDD505-2E9C-101B-9397-08002B2CF9AE}" pid="23" name="x1ye=116">
    <vt:lpwstr>FyOnl9zWkEybvrGDxhKXr6GKDgUhNSJgAjFJ/x7x6l7pfj/G3C0pkrT7RR8ZEU0BZ26zGwZU6cpskddWDpxNx72GKkz77vhiaz29EKniFUIL6533attNfQCwfUov4IAiqanVk6+6LFgj5iDp/zTFzSgFp2oscRBkxXWuZk3X8Zv+glzXWd/1D1+8a6EECFaaMSMFP26aoadhBrnf57njRkVJS3WpC090+4VQmUyaIAAYB9X63BerdEi9W8S7Muc</vt:lpwstr>
  </property>
  <property fmtid="{D5CDD505-2E9C-101B-9397-08002B2CF9AE}" pid="24" name="x1ye=117">
    <vt:lpwstr>uXDgRf6RSg218B6Hi1x6QcOuTT+RLzRkmy1wm6xanBJtj29wsrLQWi4bRYQXkM7oMB6wAVG0rATFYws5CUcuej7C1038Hnuw0ioLitiG0wmU9w5D5EvHX2NR+VDoYFXtIJP8Z8RIvotNTRscGTgE5tS86jnquURlzTpq/CNa0oXgNXyRJFFsnPHsWUz+dI7r0Nb5SFRfoGMHw4bA8b7qw/zYu2T2c1NpUuTfEj76uoGayA5llQStbXwJalEQygg</vt:lpwstr>
  </property>
  <property fmtid="{D5CDD505-2E9C-101B-9397-08002B2CF9AE}" pid="25" name="x1ye=118">
    <vt:lpwstr>gNEbNAmBZvi3PGZtEylw1h3nVCLxRtOcUyTFjTcn7UxjaMLBebBwDWqP05WYIv9wmwkzxBoL0GIoXdmWKsx1c49H01JpQNP4vzY3yyM7AfEgHsBkyyhkoCa6YZdDSeLV48DJG/63RMEZWIxf2m+pZFZgmiqeTVJheqGdZfkt9939/C42j1MRBoGtnRG0HB3w4MzvVzN48qKVS+rJb+/SDp/cgAMKLUPgqfgwbvYJTGvtWAosMJUgRZQvh8cXTMG</vt:lpwstr>
  </property>
  <property fmtid="{D5CDD505-2E9C-101B-9397-08002B2CF9AE}" pid="26" name="x1ye=119">
    <vt:lpwstr>p4zxIALS77pMZkezb45rHzrUVYeiVhdeyXNfyB4g1Fa+a4Dtc80rd2LAm2FjDhVqJt0zGU83YXROrAMWrD+vGmNdy3+m80E861dRTXBU2YH3ojM/81o4vaLlJhNtY9w2wDrr7M/tqH72WP3ihC1r7tqmwbFyqUiysG3kqBkMp/v7rWV7XcUFUK9PJDT1Rejvm+UjyyXNuxFJOvDj0Gw2C40/m9bArRozA68AwKf8Pvsc7Zp+Hp2fRZVtwWybxz+</vt:lpwstr>
  </property>
  <property fmtid="{D5CDD505-2E9C-101B-9397-08002B2CF9AE}" pid="27" name="x1ye=12">
    <vt:lpwstr>+VCV2ryT/3KSV+atYa6LDW1EJL5gcitk1o93d//Y8JSnlMPvzW872T/L00g3Rrm/s5R5Vt1C7tR53Ut2qV07DOlNyDXcz2j2o2C8hbyu2yIY7fgH8Ea73LSTiTcrL79dBsCHIRhlJNNWu9lDBEe0gwDbJhYfor1egDn4pc5mQ83MKOadetTvYLaL6vpx35FA2hcYrPc7yWkTE/h+LUfnehmzAAXXMbmr7buTH73tF6X+B6xCXEqTXBgDopdq9Hg</vt:lpwstr>
  </property>
  <property fmtid="{D5CDD505-2E9C-101B-9397-08002B2CF9AE}" pid="28" name="x1ye=120">
    <vt:lpwstr>8BGY/RAH7NFXEx9EspvN133nCOlogOj7o2wpV22dcObfofE7752FFQkoGOA7VFONCV6IIZ1VRE/YcNmQerHWCPoq8ckB4lubQSmGAfGYSCqIIn6RhifQFBcLfQnbSHMGcZSsGrhKR4FSsNRiPjGZroRJYRcOxsNSZmfhPPd7HQv8WnJlz402OgREnAl76ee1MEO7P1fY+/Xkt/l+9pAn3MgRTFb6TSdgw7Bu6RQai7gQ+cABH4WaWEL/L+kssib</vt:lpwstr>
  </property>
  <property fmtid="{D5CDD505-2E9C-101B-9397-08002B2CF9AE}" pid="29" name="x1ye=121">
    <vt:lpwstr>qx1NjyDfcRgOrmXnVP9R1nln7SeqZHAODT2n4ppkZuIcC9az2ri/FSLngu1kWzhUf4dirZ0+fxnLbb6kVY1nev8gL91CWnYCPaYJ9B8tXDbxGQT+1G4zT+hiMZwCF3xqpuwg/MPX2vPGnpybt7we+qK+2WujwKKFpxxTN2dvhx1MubFCFKmMBUcmQZwPHTipNQreLCZUlKYyLpGYqHnbHKIA1OqyUHdL2Tn9P0Q5YBOACP2YB6J8oLZTXiYuilP</vt:lpwstr>
  </property>
  <property fmtid="{D5CDD505-2E9C-101B-9397-08002B2CF9AE}" pid="30" name="x1ye=122">
    <vt:lpwstr>xVtkzeQskFUpEswLMVxJBv0LxAPd6hhaveL1r13lnqRS4iLv1/IR6CNv54kLveYJVSpd6JqNpgzzsi+v27jb8wn0V9lbX4wzEBcYxGhhpVWVYp1otffFYw9iR8p7JJSWNQTEIEorgLqy5r6lEPBkt1hC6hDlJrOeDJxT3aC1TCIlSTVYWrupRzwKpeE5O+l86eGHJCdfRBNlPicY7DMoob6gbf5uu3HSVjw4T94iiP6kzwIv4gpWgvFOEK10sGJ</vt:lpwstr>
  </property>
  <property fmtid="{D5CDD505-2E9C-101B-9397-08002B2CF9AE}" pid="31" name="x1ye=123">
    <vt:lpwstr>L6F9B+sCt4hCyHmuFcfXIdxTExz/l7coYAve4Geple4+FUfJSbz62x5dB16D+l8GnetVQXwBiCvQsH7xwnHUu5XySC5ePuBs9bc/C/x3NHe6FgmYRkKUBH6P3sLl1+qDqkTyE79Nl0veoTvFy7L33nzXhd+bsoWHPqGOWKwTRaFSIhjSfo7Bl/T1kD9RdkS+LJS5fuGs213EEquMmH6OxOUeT+gTxPU8mm7VQHo36QvW1BpjOQ2fthb95Yy1PHu</vt:lpwstr>
  </property>
  <property fmtid="{D5CDD505-2E9C-101B-9397-08002B2CF9AE}" pid="32" name="x1ye=124">
    <vt:lpwstr>z1NWUt+I3CM53nJbPt7OEE+igRaIu+h8rvDn4W2GrktqRTtENMUbYpJLfHmfAIxcw4FHvrQBF7BfI6Vc13xScoIh2WD+32YRwFeI1opLmYYHMLj2BEHmhxl51W+m9E+zXWV5kWlyU0wFQKg4qIsPKEBD2xvg0tEcs+J577uovBAEATjmmpjcyED5YMvet3iOdLFI/x9wLvFH4qg2tGIgy3fvd28hoPSVUAZhH3x+2Ugs/BkOx6sTFaJ3nFilOmy</vt:lpwstr>
  </property>
  <property fmtid="{D5CDD505-2E9C-101B-9397-08002B2CF9AE}" pid="33" name="x1ye=125">
    <vt:lpwstr>a/o7yJ0cVfJZ9U+3jioRyZqFDJDgWtUIjfez8owy2Q04UMwqwmZh9y0HO7XM0SHaNabHvhVNPVqkt43L59kfb72p5+dreFBz1zbVr+OFMLu14b/HzJXDmxuGkEZafJdkc5lW9T8lfXPbhtrKX0lpO06atU6M0QyUnD/fHGQQyg+yAPKSXPFZUxXnkYDagYYD9eq/neHfYKgjBPttEnuncOqfITk5AJRAw31rbckkPBzK37ey7MqYQUvZKjpHNM/</vt:lpwstr>
  </property>
  <property fmtid="{D5CDD505-2E9C-101B-9397-08002B2CF9AE}" pid="34" name="x1ye=126">
    <vt:lpwstr>Tj8lRDi25P6ZuboXRP2Xbf+xmpLEwBfzhNLtosd+5tsAdEYz8k/bYsasSzXMVXK8MpD9Ol5C68Udy+FlpR6AxKkpk4HL2wkXyr4HdBw0Nvzw5X1qw0KppyCLXtWaYi80MUhijNDUUj75WXH7eX4XrOGCy8ODrx9+pf19ZW1sDv4ia5fFtaaDfbcBjF1/EahrMCknQHqNqT84k1qV1IScfGn+lD6YoTRXOqr6b0qOmvlcOYLaEePtUW+YaqcXEMn</vt:lpwstr>
  </property>
  <property fmtid="{D5CDD505-2E9C-101B-9397-08002B2CF9AE}" pid="35" name="x1ye=127">
    <vt:lpwstr>DnbGL6bVf8t/YdJki769f0BhH0FABkxaigUyJ3RJbAFQA8t4wTrSyumbPIOVZ4zt+OjGJ2pjZOoNoCUFRWxa8v9zbF39IV90i3fX8gIEqV73KBEbPHCxvXDCd9gQg/E4C/6qmRp87LtP+rsJ+/863StSUGU90YzpUV6AW+vY22j7Y32EFFLWIP1q4R2vQvk/6koElAvd6G7Bz3cv7S3Pznzkj+G88DPlERngjUwZ+si8DQmWy/4CYzrYNd3YA0p</vt:lpwstr>
  </property>
  <property fmtid="{D5CDD505-2E9C-101B-9397-08002B2CF9AE}" pid="36" name="x1ye=128">
    <vt:lpwstr>L7V3ElIfohB95+ktjmCq55srBX+uAnXtdimuA+TAk6R9zv45RqKHl08giIwpHBzrWUmZxxT2EKSNi9/aD4WiBy9TQHJT3h27+CiNjiGHkhQaX9vessDaNQB1wAlwcVEFLofBqXQmu9E7/mJzBxP3lsG4InO0WUbUuxWB14pe7OboObld6Ddf+qROzZivwC9D+1mR5WxuRY4ZThuavY1MeVILt/tnbFcoD+gQ8TcuoKKZ/PjTrV0f68j6ghF/YEG</vt:lpwstr>
  </property>
  <property fmtid="{D5CDD505-2E9C-101B-9397-08002B2CF9AE}" pid="37" name="x1ye=129">
    <vt:lpwstr>6R3MMlaPDYb/HFlDdrATuOXT5BxUwemVJ8iq9r35+D1TmlhL1GyKaxsitANwpUBH1r36Csas5YTKMMJ0szks5JjK/R5L6TAXYHBAAQvor7T6n7zYEi7j6yr5Brw4rCJAffqyr6z9hG/KauLL+LuBmWD+zEWGQOj3+yYSTRgxVrcJTvrnpQhobOCNs5Ho/LnNkNCbBj07ZJ/y5hI3EiTNLfEYOC9+cXkmzWAm6trgp1xOmNolONKeluRKA6FZFKi</vt:lpwstr>
  </property>
  <property fmtid="{D5CDD505-2E9C-101B-9397-08002B2CF9AE}" pid="38" name="x1ye=13">
    <vt:lpwstr>vgIsbsDwgP1u6ou8qiKN3dE07n6EIITTkHAE6HRbhpO0Je26diRp/+a9MGO1AgFQnqtYwL23zZcklSy3P2nt/92QdY3G3mo7ZdF/ZChx/dvWTEjzQc79vbDImoZUwLdlYF3Lk6YCHC/5ACOQu9GHO48fteCPusdsNnMmQjr+pSixO6Q3L7sSKiV93cKgTiwwXL4f5tuTxYiW3U4GZdWpma+sgX8p6O56lRss7M/cg4QgZM/A4QFjfUH5xCHvoX9</vt:lpwstr>
  </property>
  <property fmtid="{D5CDD505-2E9C-101B-9397-08002B2CF9AE}" pid="39" name="x1ye=130">
    <vt:lpwstr>EFtB/knWFQGBOhjeDmt6sVggCvisBnN5SjbXM5dVzLleUcdUzPoT4GypK9vgqQ3nw5zLeJl5x9BSE9sL8ILYI6MLbZYwCi3AQ8M7yFFah1/PCbjby65eKKZTU7MklRz4TKBKaG3Hp+b21N9MJ9KAV4EV51PWaS3Vpub9c9nRtfpXue2iBWaAuY276aCfk8zYlaO1DWYm0z75Z0rBO/JRBVfzfcp/WF3anJpxhwqOq+Z3xTYR4icO9283i+3bPqu</vt:lpwstr>
  </property>
  <property fmtid="{D5CDD505-2E9C-101B-9397-08002B2CF9AE}" pid="40" name="x1ye=131">
    <vt:lpwstr>pPcIvMkZk7IJmLjrT7+k9nz4maavS1GENiQ2lyPSg9BxpQs44V2ZQzaLzEhX7zCT8Yr4qgUhT/h90ukRjb64xfTOK8cZxEyaMYM7vAD65P2beKVV+fj3WkO8IqKQCGLKpXPoiQyV74/jN/+uazeGLlp6XXwd02MzMDup/8cd7xkWEB+DrZEf5PQrOWJVKn54bvhlx7zR5p0etp+JcrY60+ExELqP61gUxB9j9SxQBD//MqeTn9WV7XZAecFB3/q</vt:lpwstr>
  </property>
  <property fmtid="{D5CDD505-2E9C-101B-9397-08002B2CF9AE}" pid="41" name="x1ye=132">
    <vt:lpwstr>sGva6+k5U0cdpb6dELdNWphre3nIYyipKO6RyqL+309wmuHwLWPQn7WVZkayn67A+vhHUfo9fK9WLJ0052FDGoUt0vr3okghXd1DajDNzpJW1krtMZyVQT7aUTMCXDef8cAQtQL46FEnokB1kn5O2cTQzr0XQ4hwozwzE/pmgm0il5PMB3Cx/uBLYzCKWKqwQQ5yC8kxjmgZ+06rIm6X/89858QVTM5NYjLcOVWoV5483Kk7JUJ1NCFi0AGLREw</vt:lpwstr>
  </property>
  <property fmtid="{D5CDD505-2E9C-101B-9397-08002B2CF9AE}" pid="42" name="x1ye=133">
    <vt:lpwstr>QGnLGZ8lM0Tzo+SvBMHp7EkuOy3ipEQbnXUFWh738wkifxT6OpfCSTlc3BJpRU/IUDsLXrYcR/GxocbkUN/bOvcockXVTxF/R4Mt2vVoknUbHkVF03OT7R8Bf8yxdIWEWlDQVh3Nyq6bFdNMYzM4pne7He10/BSx/rOSrneyxKEC9UrFVxcWzVfLpkELiT50DWUUsTFRMHMOrdqXqd+ofR2ex5ioUBOEHYoHbEtfgmh1OcLenv8xdz4Qv06e76q</vt:lpwstr>
  </property>
  <property fmtid="{D5CDD505-2E9C-101B-9397-08002B2CF9AE}" pid="43" name="x1ye=134">
    <vt:lpwstr>8hpDWm8r9yTF8w8cKRte1HI5M/Q8zAPDbgUqmj8ZNOsH7vOoHJjMGuYxW0IQKc9phYR2vNGcIJS2fAXhG+Livtrhg6Vw8ByZ7zWg0HEdwItXKcxTKoJKmBGYABZNEkALfBDEfn6ECrqdxJOlbGae6OQmlrbG+4Sck/E/LQoLnSdObjU5+24idePonX+KW/1NHemUp7XRU0VMMFbJnUjOmbdC+CwPkz9Z5H554TFdZBMwP7Zvz4SMtFjOfK4hFFV</vt:lpwstr>
  </property>
  <property fmtid="{D5CDD505-2E9C-101B-9397-08002B2CF9AE}" pid="44" name="x1ye=135">
    <vt:lpwstr>lT1DLZPAnM6zhiOCEADj3CsxOiWf+AL8V2jfZnKJilHeZBzZhkeCtCf80Kwe2+wzoVwckwUEZuagMMW83bD8PUfLMDU1jN8M08ewC++o6on3tyA+E8+LzEK/cIr0N/CRkW+6rXVVLiasa3z8h10rOjXj4W3+DSVVSvPxKMiS8qFHRtZqTCyOtOszEcIwgfFO8r3MTS2bXhtsCQ0+TDrgpsPUiDJKPuba8omO47KhDX4zjXx4byZujbAdO98SPjC</vt:lpwstr>
  </property>
  <property fmtid="{D5CDD505-2E9C-101B-9397-08002B2CF9AE}" pid="45" name="x1ye=136">
    <vt:lpwstr>W4StHilrGErD1+CiGGLm9XZesN196wbFjUqAXYYCyTAjcyJqVcKQPP2+RiqFKUf58T1S+EbohgJp/xyEtooNpLrt7w7K0gwzYlQ26YA3WL+xMAmdR6YZXGgpx9MvSjUD2H5ng76LfNCky85GaLc/+2hLBZiwD4J8Up3tS3JfscbIqYuOiIrWuu5nk4FpdaEz501Mfx49gZ2XU2wazUGbxit7D7Ng21BcpTJUdbfflB6s7HyKG8MOd9PNtGh0i8L</vt:lpwstr>
  </property>
  <property fmtid="{D5CDD505-2E9C-101B-9397-08002B2CF9AE}" pid="46" name="x1ye=137">
    <vt:lpwstr>PXa8Jd4hjVUAxnEL0DhOMaQXPt2UtItIozGYadHAhZdKkZZJXx9eixNwN0vvF2+gkZwNcXFSjujLQ3U1GvURpVS9/UUxEf2fslt8PB4JL2/Z412HpMPS/Oz8e0Rr61rKbXsHOcwBJ6AjAQBiyCnIyqJZ8XhJVt3g95VdopIrb7qvFyPcDz71fRIpea335tIYrIjmQeiGvSTUxOww2QUhwKLEC7gVpGdLo20BrE2+6Af3HjT+dSqJHUYRIQuPdd9</vt:lpwstr>
  </property>
  <property fmtid="{D5CDD505-2E9C-101B-9397-08002B2CF9AE}" pid="47" name="x1ye=138">
    <vt:lpwstr>/XiGWXyKm1oYo3bqVdyyoB1dJeynzcDURKXGwOnAXATF5Fx3auZ+MN217t9akdED9Zj6Ki30QWRI5IWGizaqFgZnYcuh6dyQZ7A5dVoCwCUl/+pHsqUBExK80A1pb0hTlUyDui3gnNcKLFR4dRE3vgforoffa6i7vYL20VfRWM3Pd5YLLPcCykadVT8rs4SyDNy6NyJ55eKTmqaY7LM0qJbEzzHzAujkmVWtAMLhX7P7bT2KBLK/T6AZwB3xk1n</vt:lpwstr>
  </property>
  <property fmtid="{D5CDD505-2E9C-101B-9397-08002B2CF9AE}" pid="48" name="x1ye=139">
    <vt:lpwstr>PvwhVsf8qA+esyVV661W8HxTTR5oN8cCaQ2xQeJiXWchFQK843ZCZn00qfEmY78Bq08YgMOwQirTzwuveMD2yvYklv/wiSovjNHnwI2R3TMbs1cjcKX9XDwE/gW8QQyJOK+8jkKFlkMluCP6AEfOA7IYEbGZbSf5NiAMd1ip08VNmoJqtXL1Um/hFKev3zBQvFY+dJVPa+xfx2Mtix7c4CuEGqrz34KAl85mlW9ehR4CdJs+sLh90VBGDz4XOdp</vt:lpwstr>
  </property>
  <property fmtid="{D5CDD505-2E9C-101B-9397-08002B2CF9AE}" pid="49" name="x1ye=14">
    <vt:lpwstr>NmcLkQ6UW2QBNbbRXlm2BkZl3gWoWil8FUP9wtI6bzOGgtyuY0ZDqmwqmPifIjNO59IhV52EeBMILHNp9j1FvsHYyhH/8vyWntKU3omuzDPVebRbJFPY5wqaT9EJGoeWdkhB6RfwKgGSIhYvyfSHgjcpfx30Ank6LWgGSM2EImGMgFa2Izt26dFzluPFZawXGpd7fq38l82u6v9OrO6M74FEWGvAam1lKta4QQax+74R5s6aLiQMmCO2a3/lHZ2</vt:lpwstr>
  </property>
  <property fmtid="{D5CDD505-2E9C-101B-9397-08002B2CF9AE}" pid="50" name="x1ye=140">
    <vt:lpwstr>GuZVIvER7lLPDR0Rsgyf2UtGBeDdyNwxsiOcqE/E3xk2axtJLzWcjDXrkIQj++dnF4ZMjRoBX1+vWj7hrVMENoy+n/eeufsm/ixdFPtcHr9Z5T7sIf+cOyZHlQpJOyWSTwRGos+2TEtLgNMeHDhaVDNUrvphfxbwtxfMNj6daJJURGPgD6ZbudbWr5IEnA7fuijZs1oUMmKOrusndI0orekWkH45iwV0o68NNPywq4RRFwqsyth8AjHDoMwosfP</vt:lpwstr>
  </property>
  <property fmtid="{D5CDD505-2E9C-101B-9397-08002B2CF9AE}" pid="51" name="x1ye=141">
    <vt:lpwstr>JPbqJc3qm2g84RqfVH/1MoW+wZmYg14E4DJ9zOdCvQm7anKV/q6qTwWX7h60LahUBfRyx7Z2j4QMwuDdbHj1F7ej1upiRWyRLRLgGjuqujsQatDuoHzO9ckSFon01ZlIOKsaZtjr55OW64RdSNCyyMT10VkvsE9OvKMWZItQdOioiBpLP5OZ4j+BWysRyL6QFy3w+giG/yluJEQlexcR0tEi8PAD6zf3Tr7psceZEvxaP5wjER0MuJJULQMCg00</vt:lpwstr>
  </property>
  <property fmtid="{D5CDD505-2E9C-101B-9397-08002B2CF9AE}" pid="52" name="x1ye=142">
    <vt:lpwstr>hEGcs24DZtHuAsyyPwUpqwBF+oQLyKAYL8UrQJNX/GQmc0xB/9aGk0+EXj3WnvzzBDcFaID2K6uirvCsJ9VL5IxliRTYG/xy/fWlfInb2bdlzynCTkRwaUtxFav0XDvTbH74KBzLjV1fXSENyhymCsMfk31cq++s4i9ef90fhc0iLtMFGs/4nEkqPaPjJmYiNUoM9LlGwLnyyAfb9usDbMPcU1Ync1UNPAewCubktQ8oEtx+m3bJnCcSCUBaCIz</vt:lpwstr>
  </property>
  <property fmtid="{D5CDD505-2E9C-101B-9397-08002B2CF9AE}" pid="53" name="x1ye=143">
    <vt:lpwstr>yXxJtdfWS65NosnvVQ3xm+HKWYUuh8vZjxJ/DhLyvo97sfNOgTQJH5gDL1gOMqY4Us5FBQtKLDg14HLEwGxmBuUKuAXjdH9T+b7gh+JX+nKHlYy8SppeIs0fLmddbpxQLfZ3ldoMq3qAJT/LuSmljmyGInAY8AGnj0M4Qs6+58P+HcSD3zgX+GwdtsTjLQkhja44STseZWwJhbGCZv7UCuCPJdCRH5oTeqTo0EoVLg8ZqGP3eYepqbEhKoaB5mt</vt:lpwstr>
  </property>
  <property fmtid="{D5CDD505-2E9C-101B-9397-08002B2CF9AE}" pid="54" name="x1ye=144">
    <vt:lpwstr>/4qoXLMDXrlJqmMhLU1QIThg4S44KRF4MbOQMwfk5Zsf/hvdEXvVUZ8a+Gh5c4JhGU5DPs/T8JgCZ5l/SKDYvtSj+bcAIw0oIplbP6/6d0n3cSb7oGq380I2ULoa6pe6NFa0DhmsYvjS6HsYWrUcsfEFPIyqgp/NDJVkYMKFard+ee2WewWfCdsCh79MFvg6HA/rj93yrBj7MpdMY4/J5iQnTLpYktuMQRlUHi5ku2I5THXJpoVWmoXt9idnTdZ</vt:lpwstr>
  </property>
  <property fmtid="{D5CDD505-2E9C-101B-9397-08002B2CF9AE}" pid="55" name="x1ye=145">
    <vt:lpwstr>CzocimYOZeadphSI1fP6AGg8L27H7WrhOygTplwp+UVpEnCOa7zxs9FV2CCKf7VjELmVlsr6s/DB1pkkwULhXvYT7h6T7mZuxnEblTGGqBdpp5TMOwx5JALyj8pDoC3vaCWpFgpx80pzne6jOp8/ysTEWJ5FDXlmTAnVtwxGy66NKrqrhEnEEbfvr2mN8AYs5S4hxsdf2M/ac7vorZ2KHOLI8ze+vBZp/o9THbyjqZiylG3/3Zboh2VG2ert9zM</vt:lpwstr>
  </property>
  <property fmtid="{D5CDD505-2E9C-101B-9397-08002B2CF9AE}" pid="56" name="x1ye=146">
    <vt:lpwstr>odfFFrLjQ/y0ZiEaL8a5W/n10kNu9FuXB9XaY0ac6MyuxA12lwZkMgoeao1JvyPo9XdhCPpMasmnDF3PzcculTuvY7VggktH9fdXzQtLB+Lx5nHBhFrvqazidc3LNQl7IzwbxYlTeuWFemw+PCt19Pib4z3jo84AJvGPfiI+5kZU6WxYDbI0szgPmEu+q/CisnMdA8YDZglvlJch7qX+zqo0/KEje8xbd8HXM43vcHWvHtTKRDcYjm8PyMESsZ2</vt:lpwstr>
  </property>
  <property fmtid="{D5CDD505-2E9C-101B-9397-08002B2CF9AE}" pid="57" name="x1ye=147">
    <vt:lpwstr>/azwir24qTs1SgMJa41RuTVdfTpIOXXtQIGtmp/5AVtLK+bjr+pKhBpMVXrHMbo8jlDALG9o8m0vz0NuhIheduEdKtxXSGMgkWF+eHdcW9jjbKjUl8slGaQolVtQyOhvWAnQIEcqUVJYpvDw1HLEdEKld56cqXLPwJ7NKJSV1aS82a/AVGpFhbfSI8Qbl0ZyeeJ0UieCPctPe1LnLnJCyU4stUjOt01+i08QJlnQi6jVEl064lK9eL8ZFtoPUk+</vt:lpwstr>
  </property>
  <property fmtid="{D5CDD505-2E9C-101B-9397-08002B2CF9AE}" pid="58" name="x1ye=148">
    <vt:lpwstr>UEsc+HXCMroVJHlT14OlgpSZ2Oi+2cagmOrKFpOMMWi0Lsqm1qqVNof6KRGADNvMzmUH9N8Ud+5RnfICifHjff/6RHE6Ydk/K8GgOMEVR1+bs7k4cj2VtNjCFnd/e92Es/p4vD5Ahrt4LPy52qhOOhmMm+eGHpm1qESWQBam+sjWKcjoiTGrsBizd+59zZiiylSbGyoSTpC6XsX3b7jB8rNja3P8WJwIw5xrFxMcIAL8so9oCr8xVyTTtFBoAcK</vt:lpwstr>
  </property>
  <property fmtid="{D5CDD505-2E9C-101B-9397-08002B2CF9AE}" pid="59" name="x1ye=149">
    <vt:lpwstr>Apdcdz5xSoBOakt7ruuZWrrG0+MBXHD3fgWR108pPImfqUO82zkymBODIkmAmbSlOW4JqORsVoYfWDz4bQ+0GcB9F1ojXMAUPKq6WdbQDgUnzHKDWDuDBt/i/j9SDiCxgPLYdYxiA5dK9ZL+T71C+GagYqh6ZPh4RsCooFiKQltMvJ3eVh6ZP0LGdn9SSVzcg2FIa7A6KfX9jeXM4tf02vrf6KXLrzREv5lJh02+UpBA9M4Wow/1bJQjkHeAvaH</vt:lpwstr>
  </property>
  <property fmtid="{D5CDD505-2E9C-101B-9397-08002B2CF9AE}" pid="60" name="x1ye=15">
    <vt:lpwstr>/NX97f8ULkJSOrFvQCnD8LfFdKeBo/oaar9A8z1vFn6GNcj4FicgcaV3vedKGAYlttRxDEnLnmPZVHJaCBVfQwBxB5tudyWay5UYRAgewTUZeRo1IIRbiEHRdm7CWI5wXYT7P5YP/sU5xtIVRwDxzRTV6GWB8jsTUcVLtCLrFGW8AVpvDdBG83/WrHAdbQL2wAr/hRLwgryjIK7xOOHHhRHX0D6l3FxREywKMmpqfzpHnBN30bmOE3PxY90wHod</vt:lpwstr>
  </property>
  <property fmtid="{D5CDD505-2E9C-101B-9397-08002B2CF9AE}" pid="61" name="x1ye=150">
    <vt:lpwstr>dNPmPg6Dkb+wAVzBVavQIu8xly+Du0avP1Kf1IpXpidmSK/bnaSSUIFr8MW4VvbBXM8DnN1DysP4inLPKn0HE2TPZMSb7j/C3WWJu/zSedtzdtAkicPP0YA8aU0Z+osfNuy77hXue3jH/JiVOGzuU6580fhLxrs0SjFdKxgIsGXuGuA0p44GfDlki1PeCBrqW56XmSkjJ/WldwGLdQvybdj2ivrt/tXn0i3jBcKC1IhEZmERrWloHB6XpqJLLiN</vt:lpwstr>
  </property>
  <property fmtid="{D5CDD505-2E9C-101B-9397-08002B2CF9AE}" pid="62" name="x1ye=151">
    <vt:lpwstr>VLZ6HcELDvMM2iJRUFCmM26vACpymXQxBxPY0sFbYhCg9ypAnj5lBK3rp/INuaN7FvE9W2dhPOqXGyCB4+G/yJ+iFvmfjTDpBqhAjLQ96fHKSEpc+BVMYkztw8B8TeGt20g/I4gyhKParMgaXvm10RV3XwSGsgkdbyiIU86MCNdf+hZIKfg7FuDlTxbIuk8HaI3XFUNxYrT/Xxe5WfCsXkip2ARLHTlOyYRjzTzJFo1IMo9nECDWsLgmXw5Sfl8</vt:lpwstr>
  </property>
  <property fmtid="{D5CDD505-2E9C-101B-9397-08002B2CF9AE}" pid="63" name="x1ye=152">
    <vt:lpwstr>b2hd21f7XdOjyPthaHdF0Q5RvxtOrFf6mKlCXV+MdHcItTkprCES5hYXdmpmbxv+wyBt2J5Gw8+AuCEnnUd2z+bSTDujWniJj2V6IqGK3E+7v1Q7VPibY2Vi1se07ai4xKHcjMAfo58U2CFMBzdk/ZFWZm2rbhNYYMApUEFvbYvN7hq89A0XX0MnmJO9YIdCE+ZqDGgMWdk6RloWLPCbBMK3lGkcbetVghurapNzdJDmPTW9TvhpVcDSS/OXUXv</vt:lpwstr>
  </property>
  <property fmtid="{D5CDD505-2E9C-101B-9397-08002B2CF9AE}" pid="64" name="x1ye=153">
    <vt:lpwstr>hE18qGHx9nETfE6iOzaFvIxsje/kRrs2PMuoMM/hA70Qg1yzE8QcMLk3oe/Ur0zbBChl2Rd+rcq31TIOx/eoA8VDMD0hFFK038Pkt+0kZJZJnKoX3CotN+QMSW+WRy1AEDRdf8zK/BrE+i9jEDQ/IsPoBxayrHHAsPlLwdZ8i4R/eLJboFENPwFXbbA1O+DHgCQAzoc2rP360tvbOPdA1sAN1t9fcGLk0yVDzwJaYBdrpWAhFPBEA31EklJ2Xv0</vt:lpwstr>
  </property>
  <property fmtid="{D5CDD505-2E9C-101B-9397-08002B2CF9AE}" pid="65" name="x1ye=154">
    <vt:lpwstr>UOtSFI5AuL7oyhbAlPxBzcmcwMW9AZOkhmYsw1FX/YoGAdIiecrXRSmLmMgyGzHytnMki9fsusEmOZ9nozVvMF2E+nuDzRJt/jUyfyVQNkf7my/Y2TshUeTo+312a8MK9rV195lr20DOlF+EFJHRgTbtsRubp9vbz+9qRYp3mNBbvA8BHrrvGxFdi73P0bSjuSgYCXUjyMO49xb0xdIr/cZGFC92hqEXBdcZg1ovFhy8hWzfVYaDe3TpzfAwIGw</vt:lpwstr>
  </property>
  <property fmtid="{D5CDD505-2E9C-101B-9397-08002B2CF9AE}" pid="66" name="x1ye=155">
    <vt:lpwstr>O5xF92CrsJda93lUmUdFvpKVzLSRg5iznzplD0U6sOEpRLsDrdOP3aUdH+uf6D+OdTZA+DeRi0umN65yAJxFVuilOgLvsndwVtqWLFomgJF5YVl0PZpi5KXJXaxxIeqGa1oxdfDLuzGPSvqWR4sKO5tA3uGvBpKgFiS/mA3sl/kIeCeV6Slx1xrfoGzmZdw78DRI+yTmBTnHBk23lDIF87Ev+c0fwbAtGvqq3VbJcwDboWCzIRy8o55bCS0hnpn</vt:lpwstr>
  </property>
  <property fmtid="{D5CDD505-2E9C-101B-9397-08002B2CF9AE}" pid="67" name="x1ye=156">
    <vt:lpwstr>tvV5BARFzsXdhPcJN5ewUcQzzhfprjfwTkl1IFRjoUZIo2NSOg+FH2K0V0YLmzEEW4hpcpG4TYNRgleqFdQ+vBpQ5O001EOTf+Rfm41dNDWh/0BTI9bUZ2SA2QINWKOCKE/4ZqPanWpb8uqgqCqoK/E/cbe2ioT5PLhmGB7mgAAmHoSkvN4x63it6cARbuTrzSLstFm7AdkpJGHeJhjfpnJoXFru+7iUvd2ZahIxJHXBx+YZKODO+LhEEQNhLnn</vt:lpwstr>
  </property>
  <property fmtid="{D5CDD505-2E9C-101B-9397-08002B2CF9AE}" pid="68" name="x1ye=157">
    <vt:lpwstr>OjDcRqD8pnv6Y52GWpWAZNlLZn6RphJy8FYHkbgf8Fe9hQSok/75wvmbatMXxzDxLJp+1PQsbYMhi+SaLmK+xuIToXg9rwenJ1FkMo713r7VfnMnm2d+Rh8wDQz72KV0UIB0+ZAFug/sFbHNaAWYr07ur2g+fnxvOXT58EKEjfmDliGDu0Z8HBQM1JSHNHaIF5fRtPswaxvyrsE73w6940xa+mCRggYIKfz0VdGevpqcdptpxdwgjsTtJ83BKnd</vt:lpwstr>
  </property>
  <property fmtid="{D5CDD505-2E9C-101B-9397-08002B2CF9AE}" pid="69" name="x1ye=158">
    <vt:lpwstr>1d9FWa+O97Db7/V7kMDOE7f495vz+pi0/y/cHtAiuyRQWH2RlV5iy/H9deDtzHFsMR9wAdYui4/sYQvO75P0XAXmaXL3al1kaKuVzzp7BwIPSAP4RpnEv9BomLrMKzse4B4Ud1jKiC+ZbSmwk2nS/8lId2ixXQdCP25gYKlkitK/AoielN8AUVUm3chB/C+u0+rvxxqf5ZyA8Lel5LueQsVRdwc9WOUsu4cyCGobNIyt4kmubnuRpMaboHhuwUB</vt:lpwstr>
  </property>
  <property fmtid="{D5CDD505-2E9C-101B-9397-08002B2CF9AE}" pid="70" name="x1ye=159">
    <vt:lpwstr>70csF2DIdBsJrlycqQB7F8EHH9aJGmUb4OcNn8MZvS0ZZQZnGzEkFlGs6UlULOcAiw/OL+OknzCdqMQCd/WjTZwJ1imSq/99Bcc6wNXvhrqeQ2KNlHYAC226zJyjpCAh8GvGuOzod3O+gqpkLZEF7yntclG6RqukRZIg65oBmQlmqbOwG3I224Ti/wa1/LOt+w51fPrFzIqg/bhdzRMJwY2wlpkLjD5BPRupbCv6Cq9kPxtcLLKi52cKeXu1AfA</vt:lpwstr>
  </property>
  <property fmtid="{D5CDD505-2E9C-101B-9397-08002B2CF9AE}" pid="71" name="x1ye=16">
    <vt:lpwstr>OvJ+NP0E9zUsMle24a1epxNdBdUl1L5JmpGLZ7WPjK3V8x1qg7D1G1AE5OW5kybzh5QlpxIlBy5Xk7+RUxnEVHG0MbbQIPGpze6hY67dOvLCNaTpk5p0sc4BFaD3OSidQsDwwwtdd8Kf/hMKEaHaIlE22JdoHJ3TBu0hlwhtl57OfqznS0FeAoHM6EjVjMcGBOyor3rDKHpHOb0D8qH4v2ry0eylDcvAYGnZoZ3CS0XQ2CbBu2YRsmGL0I5DGpr</vt:lpwstr>
  </property>
  <property fmtid="{D5CDD505-2E9C-101B-9397-08002B2CF9AE}" pid="72" name="x1ye=160">
    <vt:lpwstr>/J7a3lGsPl8yCA/HqLYxjGT7taVbhSCwF1lCYhM/LIyvwxrSepsF3iBW+PHZ41fqbjk65j2kG5DVhDOVdH7ad/jOhhnCW5doynBAAiaMurxljItS2fAaI2kNXuxfABIqrZ5Cly9vbrs7pW2Y0ecnZZj6lIIuiP1clb2mphsJ8x9pwQKqK/tz/nl1R+VnhDCol0omfpzh9zRlMsKseUpg5/zZzieGmI84kBCdbL/mQe/iS+O37x6T526ylN+QSKS</vt:lpwstr>
  </property>
  <property fmtid="{D5CDD505-2E9C-101B-9397-08002B2CF9AE}" pid="73" name="x1ye=161">
    <vt:lpwstr>o3n1gIp26C/UGM/zGImlyNtqsYvTl51de+mwdny9GD8WpFBjf5EXxSy2CNHOd67OTb5rzUyyGB8PpFDmn/4zVq2sU54/S+tuCI6OAyLzCuviONtPJWQByzTWi3eJJzhbxDALJLbp+xR1Qta8W/e2do7V0fMHOM7hvCsvDYMCqrcH7byXvG3/nqmpkCjEOLVjnz5Bpb5v1VQF+TEhKgscMaqlNmnqzFhRi1HZXxb2fG6Fy3jh53t2B2Lwj7tfp4g</vt:lpwstr>
  </property>
  <property fmtid="{D5CDD505-2E9C-101B-9397-08002B2CF9AE}" pid="74" name="x1ye=162">
    <vt:lpwstr>PdG9PAJdG3J3Vnyp4NC5595ULbUk3qFUN/wSF9ZyBgExuqD46nX9sUUis9GjF7mwhAK0mEld3ZjRTL+Sqgt51s+uo5E9DOTd07eDqe6wo2xUj+Ge2/JMgxhIzSkwgTluM0OJC11ng+sIiO+oN8eoE4h3DI9O+gSmC0z23/Wxn4JLqa0VScIHpa3pizHY2yCmyg6qwf3c4k5I5b3DV5IAsAbtGs95GrJBdfjAmTUYrgb4regZSpe4DP0F5Mo5LFx</vt:lpwstr>
  </property>
  <property fmtid="{D5CDD505-2E9C-101B-9397-08002B2CF9AE}" pid="75" name="x1ye=163">
    <vt:lpwstr>7YgWpGZxwSsefY72mXd9bRA43BUwlQgrCJnLyWg3CoSFNbuC+T3jFc3gklb1PBPQdhdNto9+XbswZfI1Xc6dt6EKVAmDh72gWI3B/ev7timhTMt/Mn1GoTbzTNx/Qs40VoBNDTVuzvE+RzngfmbN4kkBbif9VdIYAPq4HxbBlf6DDCBAobH3kRN6c9VPVIAe+eDlhjA9zmURpfhS9uTS5fgavXIDZeO9BDNexsy/s4Kdhr2u9HCEMh9BEuIuoNt</vt:lpwstr>
  </property>
  <property fmtid="{D5CDD505-2E9C-101B-9397-08002B2CF9AE}" pid="76" name="x1ye=164">
    <vt:lpwstr>aq6c3ou02YFZLWTQZrcQ2ejp2i1GgXy3sdGRFLRHcLyi7KcKcqQmxTANiu+85/TAq0i9r5o4py/I9ZKiPOoI7xXAhj5yWkUfiV/8uJo5Ax8NQ5fcdIYW9H7Av09bxj8y13+ApJYyG01ncPNhKwBiOAIGel9Djg0M64fjbecIr3hK3dzhcKQm8vUKyv2CYulMgKJt/jL8PdM+/UwuEdu+9fMfXjkBG6GW/nRpO0tfo/BKVfXY1i0nhvS8at59VuR</vt:lpwstr>
  </property>
  <property fmtid="{D5CDD505-2E9C-101B-9397-08002B2CF9AE}" pid="77" name="x1ye=165">
    <vt:lpwstr>1n2ciXTyXPDnqJyVpkkezU7mv+a0iIMBQPrEa5O+dxp90UjuDG6nE0i1A/mW9n1sNmZMbzTPa1dneWl9sYAKipBiFnEpGr7pIIDp+qSw/CbDNf2TjiF6TKDmtiL5KYtR8jBPOCGADiuOe3H5nJR5Kyz/bcw1o6IYpzVbb4J70sGKBedyY71P1624kMVt5p3Nzqrk5MqshJtu1u1eJM6AwDso9WxAFMkeiOXMJRHzCpr/IJJvFN0uy9Twi9bd1pK</vt:lpwstr>
  </property>
  <property fmtid="{D5CDD505-2E9C-101B-9397-08002B2CF9AE}" pid="78" name="x1ye=166">
    <vt:lpwstr>fzlN5elG3BtIAMmDMvLjPkEwy8/C9xsrfkad99lHMevyxTTjHfX4pHc3a/EgKOmhr0FBjHzWouPdspDpQ09CPLANnRs3+/59srGJPwdUGXyvP6ZWj/qugOmQoHGpHx8ZgZg7DSlI9CUL0PxhFKtt6hel/1DJWvZRnyWk2s+dAfaIbq6E1+ew/9QrPMgCkWPzX1HAHMnka3lc/itmiMZw9p6lY10IP36eMivkNKq/mMTsEAuYPdvNEKwLmD4a33S</vt:lpwstr>
  </property>
  <property fmtid="{D5CDD505-2E9C-101B-9397-08002B2CF9AE}" pid="79" name="x1ye=167">
    <vt:lpwstr>lw2v+3/ZHXHF+kK97yCYtevhUADQOSTws3aBK1mfKWx9CC6EgwrC8PYsAAawxN9u+VsUFywnNP+dzNf4ic28Dyqy1Erp69p5ExU3ivpi4gR0X1nSPuz7FXMaJ04Dp7w7vCssHd2NTthvsLdOKn8/e4GZMXW3K4enH8P1heCkmfUnQ5IiXqylmyIdcsJ+quvaSKIDJxKgkKfVtgaLB/PbRgN5eptTwgZzkZZlStQimKn/KLSpZUa/iFEBTVhgNN0</vt:lpwstr>
  </property>
  <property fmtid="{D5CDD505-2E9C-101B-9397-08002B2CF9AE}" pid="80" name="x1ye=168">
    <vt:lpwstr>GfYylWnj5K/3v0ef5xuzvO+HrXodCZOUwbwmKwb1ida6IT6sf3U/WL29gPqskioJ2mVeAfzRCVvcWXNVUFCawLgYY810LJeeK00cDmRbV2ocV994Lu56wFZujWlaBcyxa8qTjpyT6clQ8pseuSxNPkxO8CpHxF+kK8Wl8fmWWZblSPneAuSPZcVsOZQ0jVChoof5jSTnezn2iMLgVlkbDuH7b6ueo4V6hlsQekcgPJdslV4ni+wRtEDnWvEa2Sj</vt:lpwstr>
  </property>
  <property fmtid="{D5CDD505-2E9C-101B-9397-08002B2CF9AE}" pid="81" name="x1ye=169">
    <vt:lpwstr>LbMjcIk4T370DmBz68tHX5GO2cBmZJ1mKzSCX5gqHZO7evvF5Kjnh6W+yA1Knnwm+p1whf3eWGpffWBCn0hajI3Frc4gShU2OyOijsAKG8hBIIsBFndEhPn8cgCpxixd1mDJlY5wkiN3m2q3+vvnCu3BdVKu23epwAWDzfGKOzNF1EgRpFewPu8pSMw+dyy/vSA1UUGopLNLVWgaW+tmdVWfmkHUBsN2ghRaWz1vHd9xD3l260/415a7v1BzL/d</vt:lpwstr>
  </property>
  <property fmtid="{D5CDD505-2E9C-101B-9397-08002B2CF9AE}" pid="82" name="x1ye=17">
    <vt:lpwstr>LYlLw12s1wFXa2erPK7MpDPbbYwnzd/Kl+8M2sKhZGdiQwcXZbDvXTegd8rvIuFHGFHAxq0bjgBBkdxF8Yq9ZXNY8Y22BEGU+4c68d4Gly7thDh6ynZGRjo6HoncFgGHZbBjwSFFEmplOo7EkcGJDDP8+peDUASr8g+0G/y8+AWyNGfah9qwSBZaEMIpW7T+QvYrMMj9+PGIRJ4eozWTMsWPk8XDPCO/lInVbySycrPY9LJfA4srm4ZfRM9/Ht7</vt:lpwstr>
  </property>
  <property fmtid="{D5CDD505-2E9C-101B-9397-08002B2CF9AE}" pid="83" name="x1ye=170">
    <vt:lpwstr>/tF65MGccxPV7+cB842h//yRjkcUSHJdGf9omur6pKy4DXpCW9eWi7YQF1rB5gFhK7nG9+5a2/ur9oTPNFflwWQEflPWADEUYR3C5acnrxjgzRfyuf9jfEulEzWTlUQYkvhHBGdBB0X61BHFWr2r74OPT53FmDDhMfJznz2j2D/tjtgLQD7JatqLTW7JRODem8oF9asbnfyawZhTSppuCQhpIuCCNBHyzOymsV6TJmB8MknuvYtAc9VxvEeXaks</vt:lpwstr>
  </property>
  <property fmtid="{D5CDD505-2E9C-101B-9397-08002B2CF9AE}" pid="84" name="x1ye=171">
    <vt:lpwstr>Bq/FR9JZXNHE99oAuxnCDC7tXuYBHAxoZTB4KexVGl5f4Ui5B9hmgJ2kksvWsPJct53Fga4wMFavujGwcDBx30o7L9PPm35lah5PTr2hvTyrrbCzzUq7TNe8O4VbHOqGaxjwcZ/k4jqrb9VjyQliRx9QhVXDR08OL3LnMHZ9PWKGLcQgKKHGTCvSEIusqHsAA7u6/jf44PDViWds0SftMl+ohYPVjVP7o0vEB8MW5GYeixznf8Nh1k9WXUp6Ou4</vt:lpwstr>
  </property>
  <property fmtid="{D5CDD505-2E9C-101B-9397-08002B2CF9AE}" pid="85" name="x1ye=172">
    <vt:lpwstr>Qb6wyM+38S+zlexvMHPpdfRZc7/AiR9TQ/SJF+fZ9Jvz6GN5MtKqhKxR9il5G40e7WdhZQKeeYEvcUa0rmnRWoBBGTtvCF6GftQ0bihYcuXYTfMWRtLylXNNX7gXbtLaLltOpXUQhItUbWRXn0d6jIDmbTXB9nKB/tu+S5yJbHzv0wJ3eKa3JknNKAN+eQZh55K9HYCELQJrANQXO0drMqlZYdrwbk5NGlnFOgQ4WZ/ONGrqxjKQnXYgYHMCZYu</vt:lpwstr>
  </property>
  <property fmtid="{D5CDD505-2E9C-101B-9397-08002B2CF9AE}" pid="86" name="x1ye=173">
    <vt:lpwstr>y5lvQlS/KXqq8hDDZWxCChMUyKuqvoFCzxTeVNsT2ABPsXOJitseMwzZJYTomqe+6JSue3B28mm9tl8aZYyg+01dZrkVZsNcdhWGHF9Jvz1DwfMizRWFfpUrScUiy68czBKLtkJU4A/S8ZfjHWExxQZp+ciZbXZPPXTOeVpNq+gOGqJpczBErSMsGeD6hyiXwGVwYipE0krhSV7+PVDsjrSGkpP/RJK3/tPTT/Tjs1PYvNAvwSihHH42qL7fuJa</vt:lpwstr>
  </property>
  <property fmtid="{D5CDD505-2E9C-101B-9397-08002B2CF9AE}" pid="87" name="x1ye=174">
    <vt:lpwstr>ooRYXgGTO5AsZg8gga94ZDw5s043VqP2UGBFbTYJ+9ObLisHS9zymDiOOATh9qIRwSAFSAjEyJqC00JMKvOz7+9jU4hu+KOC/XGUtskDDNQy4ZUePEKArLPn+bbNc7kp2p5ZSTTLECLRJ+zOWNItMlLxRFC+8Jsi+9sPHnAr7OurhckzzHV7/J4bNH0kSIQDUZr43LLTzs8h6SCyx3Z86BSlSL6fk7zp+ibO1x1fpd1wXVVMmq3078qVeIEq/ic</vt:lpwstr>
  </property>
  <property fmtid="{D5CDD505-2E9C-101B-9397-08002B2CF9AE}" pid="88" name="x1ye=175">
    <vt:lpwstr>mtZUG6Y6QySATLOlgUuQKTBA63vDInAAKXYDiPMwVW7j/oiEQmRbGSM9HbR/XHbWrr2MSEfAT7FsinUEpTT7fwq34p2H2IQ9gS/UJXLa8mrvkuICdfeWtqYvPWy0p+jGn29nCM12oWrjRp12puulFNf4/QG76mmzoyDvRgGbSsjMahSH9gN0765ojYshrqxfTA7YLPFOvlSPzCWxoFuXJogUUQ68XmEqxXv+GSzDc8P5ssuw4r+jzMobF5q2gVj</vt:lpwstr>
  </property>
  <property fmtid="{D5CDD505-2E9C-101B-9397-08002B2CF9AE}" pid="89" name="x1ye=176">
    <vt:lpwstr>enL7QAvNsEykfBTOVWR12VUVUUAcPfXmZoYQ++346fouKQcI6p5OxLD6zYwg2M8SiMQQ9YNGts+6fsMEOlQeGYnnyz/5YZa68ZG5D9jQnYuIb0zKO9mBqTeqWAjjBI0QWOwHofdOKDCouSeYSt+EIwzVM+M7R60+Z77ZktZlmH3zi1drC+BX26zqvpVE7ixRzswMRhXvlnT4I6h/Bgo3WlQqxpDxEpd5jkqOhfpyfj5KQgj341Qmx1nxc2ViRGN</vt:lpwstr>
  </property>
  <property fmtid="{D5CDD505-2E9C-101B-9397-08002B2CF9AE}" pid="90" name="x1ye=177">
    <vt:lpwstr>tuL22E49p6bcCMRkq43Vv2HwywaVZitd1zi/Y4XFFWGDHLviU2e0zcp8/+9ho7hzhTSpSqEpX5yBeHOy/vfzq7+Mdka9IUyA6lMAw3q7BbiJIuSZ2w1MPLcXnvI9ZkwLZduV1DavxpsuZ57RVx6PUaeIiL+v6QGVeqcmf+ujrrQfvFODf3fN6vH6w33yoOWr0xt2VZ/fUJwiDiVkBClKhAcpRhBAVZGR5qvidYtG6qZW9YflDGM+xBGuVPotHai</vt:lpwstr>
  </property>
  <property fmtid="{D5CDD505-2E9C-101B-9397-08002B2CF9AE}" pid="91" name="x1ye=178">
    <vt:lpwstr>xAD7UvMWXTEEgM1smzvvPHRvS0IYzR6Gf5t4FSMoM8Dk8e9KzQ9YVqcHLHi7e6OuqaR2J/huKjrEwCFWY4guUvIxuh55Q+MGVhqr3UbU0OpFFjxfkc/1A7Kx3KR4OiTK/AcZ2ATUn2YOIOyrfX/VN/BykF9CbU8HhfnZO7v9kxRkMGuheJJtq2g3mTr43Sl+nn3I2VRPuhrtuprPOPV4EqrXbWHjylZSzgx4fZsvE5ZrNPQU7ywaM/8lRz2+EZn</vt:lpwstr>
  </property>
  <property fmtid="{D5CDD505-2E9C-101B-9397-08002B2CF9AE}" pid="92" name="x1ye=179">
    <vt:lpwstr>JDWA+HXaPzl47wpfuGPSanvREQD5DzS9sHt1/llVEqYZFsK28a5DJojJ9MdqS4qHwE3u/MbMm5P8EJ/mcZ4LUX0UecmCeLbaKw3MCzPM0VJnH5EU6rtUKHMRHnaUaMn8e+5+XpggI059ocmTfX5nBK7f1CeP95AzdDjaLH76FSG8qkE1WAwi8SmHEjKB6uy8SuYQXZT3zFjqn0sv5IQBDfeislx2FEe73K+9oh7sO7m3Phef7hG7rTtcXBAVcGG</vt:lpwstr>
  </property>
  <property fmtid="{D5CDD505-2E9C-101B-9397-08002B2CF9AE}" pid="93" name="x1ye=18">
    <vt:lpwstr>BrkEisN2gXsFH7UMAr0esZsont6EpmA3+i1IKe4AriUPaZgkTtdJt/2E+xtTn8/jg2OCJYM2OavkygLZUWwj+RIoen0yeb24jZ4nNcm4O4ReNaGd1/TtkMV38vi/buqadw6I+iFGxGx6Kj5pYAFN5iRJXRzD+ToSjP084hzwMHcc5F+WrziNeLpIe8jrmGaBLQyH8fhh9Y6DcIMREWpHR+m/NX8GBp2nUDO1gHXe11ZPkBtPHkDZ+Qg1cdZOwS5</vt:lpwstr>
  </property>
  <property fmtid="{D5CDD505-2E9C-101B-9397-08002B2CF9AE}" pid="94" name="x1ye=180">
    <vt:lpwstr>tFCFVcqmhSlLUsyFBIIf/TtbOrPnwVSmSMJCxvedFsNu5xBbbp16id5bvq4+eKFJgC7m5vz5Ak9x+2yyDg7ba7kg6OskK1Zcv/DyHQ3QAwbUSYjRbDHyQ+uBiMYDHw+YpDzLIhJ1wXiVBwRj8ZozM8pX0hL7yq9PTu7OlBKoYamaSCGToobkdxcQlAxJPHYBBQ7FpASohK6VyAHh0DN+eUWJHyroF0rWAYzATQGUn1x+SDCpomJeKzNEnjxPoaW</vt:lpwstr>
  </property>
  <property fmtid="{D5CDD505-2E9C-101B-9397-08002B2CF9AE}" pid="95" name="x1ye=181">
    <vt:lpwstr>rENlzoGEufYcZkunMIqtAVvBcdf9j9loH7aZan7R7LN5n0sr+JDtYcZGGkhGZFHG9hDtelplS7WL0OyIkoT01JUEqbAAOoBf8KxKKPiY8aTe1gscaWJAaDWpRNOsENChqYVaTMw2ABoMsS6C/pcSI7zoXZDLa6WiXYxhxwMezlnsaoxH/YiWQa3FBeJXjOWw1R7chccy4l6j6Bmd6ivR0D73diFSt4qIUSsUAfvtFfAFUT6eFw7lcDn+0FcH2Dn</vt:lpwstr>
  </property>
  <property fmtid="{D5CDD505-2E9C-101B-9397-08002B2CF9AE}" pid="96" name="x1ye=182">
    <vt:lpwstr>TOV7AoixSRHkd8osJVDmwe2+KcAGZ4VO+bk0BmtE9oemzyYm/yD8SFOqiWRg45KUHmlsW/0E11F4iX1m0TLcXhG57NK1XB+zvTHqIIDhcw1TlFyTBf1yFq61kSpWHZrUkDGhphlM4PeLjLborb6vw7FuzvdnEpjuR7/WZpE51s7cqxg670tk8+8+TSsW2ZZpZnv7mvU8ExyzDp+LjfiFRFFuzEePld8+i0UursJhnLdxgWNoelNHPDLv4J9XI/h</vt:lpwstr>
  </property>
  <property fmtid="{D5CDD505-2E9C-101B-9397-08002B2CF9AE}" pid="97" name="x1ye=183">
    <vt:lpwstr>vBbjwqTdyeEOKENVLxssPQ29owmT5yVFe4zZBDAngF1g8ZJbA4tj31r6/D8giwQzg+URm/sqn6zc07+MUNRa8+EjadhECOVqLzMZd9iVTtIfrMABunkA/e89BIhmQM35a9SF5Ynok2tlKf1474h1rYoKuUZUgQbS7jil4lBts45VFN4N6l6e01jLRhCFE2trKsGO3ekHhKmiAbMIMmG1E+5T0EOUB1sGTqotFvdXzp3jY/ftmhUiD9cDeT5sxKV</vt:lpwstr>
  </property>
  <property fmtid="{D5CDD505-2E9C-101B-9397-08002B2CF9AE}" pid="98" name="x1ye=184">
    <vt:lpwstr>xSUg+lToT8Gr9mKKvDUpp7k/+FbfnNtWRk1OdCrNWkFjV1Re5dsPN8LAwD2TSSAVXM6Iql+Mg51h4lJBcsQh58ZksaIhu2vmR6WdUHhDqxT2YZe5YcN/Xo3h/HGJDnXKGYIyOGAl7YrLmG1mxedQPVSXatMbdbTaQTc5vHbySrfMlqEBgWi5utkstYjoNE3PTUcc6y+S+9l9Gx3SZp7V/jwnt1mqrsRFH8YZT2JCIUY0STvGP9yrudKuFCYYUhC</vt:lpwstr>
  </property>
  <property fmtid="{D5CDD505-2E9C-101B-9397-08002B2CF9AE}" pid="99" name="x1ye=185">
    <vt:lpwstr>EixqC81nSxsQtE96U/yPkUR0iYAlwEDMkAdzEkagRVgHmkh/ELE2jrffwyGVfR0xLHCBRgCYaImIEQ03PGHdiMh2dbawkEyvsz4eL2k060B1E2d12rYdNwdc51bguClwOFguwIkdXQvS5Ys/NwtomsSIy5sl2RLYSyM0IdcgpGPTbiFsxKuA4gsWJgnw7ejWwJeh4JflhGZZ1CuYM1txcPl/1Q1e62kNwqOlE8uO0WK0KYwTf8UuWdjiECSBEhc</vt:lpwstr>
  </property>
  <property fmtid="{D5CDD505-2E9C-101B-9397-08002B2CF9AE}" pid="100" name="x1ye=186">
    <vt:lpwstr>zEwWIip+3f+ArELr31m+NQQ+SrR0bi4RJlKRIY5eundBu4mkuLyfrhi8qKdycUqevFLa1r+FSn/cj5mTqtCuiSZw3AaD0i0FDZD5J63BEgAjgEPEw3wSVp7pHRyDqXnwncmRlXyguuXD9FW1rQ6wE+IpPyG6hbHSLyZgU+iJvXZn8rb5m8j0ZDAcrCsIsIOIrWBZwNl1P3vdfLCsevVXGbsmYkGamsCJMusm12CJlLwFldNAbZSARKN0eMloOP/</vt:lpwstr>
  </property>
  <property fmtid="{D5CDD505-2E9C-101B-9397-08002B2CF9AE}" pid="101" name="x1ye=187">
    <vt:lpwstr>sz3WpOQSXvnn3vKWYvb9FmnmnWz/X0JtavEYYChm9W2k45Ky1P9ZsKdQuEPoN443lpAqgXB7lh1aOJF6kYjed7YMtyXWedIh17Fm8wV3Zn5MEqkfnrNXHQNWmyhGrwYjAJThmikJ27KoGayAlU4V1svZ5PHFdjWGMGb+U23WrVO0pOtag+ktR4rhdiQjusyAKLRvymJ0UOhSv6tNbC5V6QUj1F88puh0SqNFc7JrvBbkR5eP38fdXJatKno9evx</vt:lpwstr>
  </property>
  <property fmtid="{D5CDD505-2E9C-101B-9397-08002B2CF9AE}" pid="102" name="x1ye=188">
    <vt:lpwstr>05EFh4r7V9vaTRxt+goZ8fVZXxpVl9H8VKf5RD7vnWMVjq9HcVka6pPeRE9WHKnDsq3LTDfheXVWnp0vfRQQtIHeoZ09FsD1jDehTuRdhVI5/+UuwcmyDg8CQElux0tXh1IYLTpb1Rz67O4T0ezFQh2R7o8FtvMOnL95IVsjDA2Qh9dIb5hyRNQaNeryUq/DOrNLl2L0EzMdfQXXQul1jnPP0mOyC1YxxogjteRNcZdPGhoiPdb3lYTPQ2mUNlN</vt:lpwstr>
  </property>
  <property fmtid="{D5CDD505-2E9C-101B-9397-08002B2CF9AE}" pid="103" name="x1ye=189">
    <vt:lpwstr>C3CtrG1G6iKSOAo4yKp0MAR7R5bdhePwqSF1NIDJjIjwGZUNWp76bPagcuRpX4vWUzVP0jSP5fCHoyvPrvvQbR9VgRI4fGy7tUslS9h4zkxmByrh3MZazYt7R1HObjZpVOVV+VTRm7OjIzDWEAKYcUsh7MylM22HZPRuIghNBA3iK35sIUeamNZUZrJQfMyF5wClDiXYIjfnYmnwzzH67G6EyS5J/A60dT+d2L09/9SDQEaH92DUxFsk+YMFt3R</vt:lpwstr>
  </property>
  <property fmtid="{D5CDD505-2E9C-101B-9397-08002B2CF9AE}" pid="104" name="x1ye=19">
    <vt:lpwstr>mQyn+xYkKyorgmixbmQVdtqJMsMnw6K1jroS8nxW74tUikgqZSudkFVHZ1SBIv9UCH89iqkK3Urxlx/9p5kQF5sfYWtFVBQGQVSliClQIFQNsevFVKrKdACn3fNLa8d6skl+V9GszNb0Jkbg1CLAQsiVD/jqmgMA3YvNI4JleAnU/6+i+Vv8flfI1yIXg20IRmVoOFPXIWyjojtSIY3KaQ2Cax3P5q2JAl/b6GfDTlUuRt0KdZc+SI/qjIYYZdH</vt:lpwstr>
  </property>
  <property fmtid="{D5CDD505-2E9C-101B-9397-08002B2CF9AE}" pid="105" name="x1ye=190">
    <vt:lpwstr>zSLOKSB9p653wHgDmISzlpEf6oMeKWZ8kAgB89bkCFm1m23y1Oe4oXhXF0wk4lOTsNcqC6GspUwAeEiOZtGXRVayXdagjn5tIZRbJQbsrRXDLIeNHQdj08fygG+YTvcFtY26q5sDfPo2ppdQ2EOQ8YO7VOHKL7eXBURBjh9PCZ0BHeJvWCpJSXt1fDQP34aY/8Kyn35I2zZZBU00la3yJk8Oy6Yd5y0/wo+jvT6Tff9PsGMbkL1YkaLeWZIv5Vq</vt:lpwstr>
  </property>
  <property fmtid="{D5CDD505-2E9C-101B-9397-08002B2CF9AE}" pid="106" name="x1ye=191">
    <vt:lpwstr>lPYJezzRXwIkstcxVeuGpqv3ohELkJrBvaoj7t8/1NGMyRmjP8xQXahmiGRNwaRo+vjmpbNu1iN/l0JTo1JdsSEv1/+Yk8Ydng1rfgRBRnhG2oWDPCQEXM8l8B0lDSaLWTIRpeFobdGDibk9Jc1NFpv0aDrpJVEGY0NWNZ+cIpTnxKg5vSl7uZ3j7ePFJ0+JrkO83ssgd9D7Cmusgq0GX3OqL/o5n3rYMPuP79AmyXoXoTRDEIbiK7E8zwTTca8</vt:lpwstr>
  </property>
  <property fmtid="{D5CDD505-2E9C-101B-9397-08002B2CF9AE}" pid="107" name="x1ye=192">
    <vt:lpwstr>7Jl9GPwFYq6ajmsVCx+maEuwJsK4tfa3s1i5OMrn9dY1GsQN5Ag70ygPXTv8HeciIDorJC41HL5pZH20CjDEj7hKAZNauQfd9efsJ+Nr/aKEAe/r28YMeqEfg+8w9cunIIQz0Q32VJo8HZ1G+IJpHESowNJbL9tTY7fryQqJ3xQxXQo6rkmycg32PEbdhHtAKdKCQhLOcgZsYFaXxCUBTxnvhIMMAFXRAQSq4hePPk8xJswYIG1S+JJr+z5e7v7</vt:lpwstr>
  </property>
  <property fmtid="{D5CDD505-2E9C-101B-9397-08002B2CF9AE}" pid="108" name="x1ye=193">
    <vt:lpwstr>rE5LEsU1kLa6z2jmlFcxn7rrZJWEpxiKNgqKFfR44J7IIXVXqF2Q2sSQFseYmNLY+ZjDWd4+anD19YQ8kYs8pNeuYAtRM0pq36xrSWTVXjeUg/Hh+GRn09vHlRW5t2hPg7BfTPfXWB5HM+VMMG3jk7JnGLbp7ia6bvflXVUoAtlWSVmvQVOfiB9+CeMNtis9N7gyl87PKSs08/Wsx4f04u6VfBCGM4W+cvfNnkvVSdI0MsxZtha8suKQxiDRXV2</vt:lpwstr>
  </property>
  <property fmtid="{D5CDD505-2E9C-101B-9397-08002B2CF9AE}" pid="109" name="x1ye=194">
    <vt:lpwstr>uUxGZbh2jKrObYUF1Ns/dN4oInHnJNeI+a15t/2ksX+okLbw0/u3nvYLpXrq9i1wZU48J4rG+XHtvcmHQCRLDPOrZU6bt7Qt43zIUg740QF/7+H55wPmxN7Aeja7IBukoj/+5vq6DiaVQ9qyv04784L+89bIw5Od/h38KBr3m33nyBK3Jn2VWYq82zwCt0dThTul3ksvFmUgXSA/4CHULycQRAdRJPAn97qC9mqyhcYG461/IzCq3itN0Jxocqf</vt:lpwstr>
  </property>
  <property fmtid="{D5CDD505-2E9C-101B-9397-08002B2CF9AE}" pid="110" name="x1ye=195">
    <vt:lpwstr>2tYU7Bd2watatxVzbCSFQyRewdt+fw9AGfAVWF/z1qYPzoFu2y2bn5ICGU1mBvuUa1hefvb5z7jPDdOdy3Lh8ebxpeDsz6g1UCzZwMPfR8J8Tn8Yo5lE7ld73nYPnoTFRbxXq14w4xCbJwVGQnqWkOFrhSh5drGq249mPyRabFki0iDN3rWeJuEyUhFAO53sRx+f+UkZXAG85I6Sned7lJkK6kyaHRCC3fSXHjYO9ggXt7QnPqcmLlsfWvfj8T0</vt:lpwstr>
  </property>
  <property fmtid="{D5CDD505-2E9C-101B-9397-08002B2CF9AE}" pid="111" name="x1ye=196">
    <vt:lpwstr>d3voqXmyvmkvpBmMGhzCWlL6NqEWwpnBow3cUB31o3VGm4Jkpd/twOWKcTUGpk9Gkb7ap0wq/UwpCX9dulVHYEhC9dbxawYnvVxS3yqgtvSBUVQ+Kjbi8UHnq+V45ct51VDVnp8KO6gj28QTe8qO982l/87wi4V9vB846KMutcmGLie3z7TB0XAPWiR9Ausj5lPFDlidCCY972ldTIfIHCbDJQOW7SgXBXHFolRP+Gl4g82PTMTpbbY84s9Km5R</vt:lpwstr>
  </property>
  <property fmtid="{D5CDD505-2E9C-101B-9397-08002B2CF9AE}" pid="112" name="x1ye=197">
    <vt:lpwstr>J3Iux5rD7zSlxHL2mVnn2XZ7lPOhD0IGoppj61wsF8GmFZd+VYGlzOCzuUIZKCbShSYr0qoxNRi9Rzrn4NIaRvrGY3VtD1HwSx/FBMApu1OzxY8xOqgamPg08rkZAY71xXN8imLluevrqNlowtk9EntWA+rRQqvsRROgDYVo/TttEma1eCfMk0pjeYg4Xv4QtbOj7d5rcoxIRFiqCkDFt/CXxEtpQQtQ245jT1a0T18B8IfA18asFzYw9Pw8FCi</vt:lpwstr>
  </property>
  <property fmtid="{D5CDD505-2E9C-101B-9397-08002B2CF9AE}" pid="113" name="x1ye=198">
    <vt:lpwstr>2BFbo80YHnn5f8CQpDvb4WxxHap+Bi6lzCRNGKOJ2M3tZ4ioj96hUHDqEF3K1xw5F1w3IQGzpM/0o4jZEnCMUNuTEeGCZ9x9BmUyfZ0DYxLW+O2XrwcHoZYaDRNMxqrbEH+ssz3rbjeMH/uiusFzOanIi6wpc/Wgce6EEVJq+7Gkezlc94nK6QV2Z5U8OvYHXKWqISTUTb96BzPOmMwPWFdQg49a0Pu3czwl707/hYV5EzxvjkU/FYy1QCAdqcv</vt:lpwstr>
  </property>
  <property fmtid="{D5CDD505-2E9C-101B-9397-08002B2CF9AE}" pid="114" name="x1ye=199">
    <vt:lpwstr>PS0ENeTMvG1PrwvzrryGVpdNSN0V/frqmnx9OQ6LeOm3ajibHb4y25FDgKXadvmDvB0e9pH5H7QmDzRTnHXX3RPQmUEf0GZCkIj0W0CR+5HujPOI/uEt3aQL/pIxmUzjFNOc2Y8jce8XnHf623Syn2aUuUFSYIItn6ErkIqglbfX9OOivgtWudOR1es1qsC5UAacusVd2/YlPBnYd4Qd+wvOfWXuo6as7HNQ0QR32XuiwFf+RJecJQBDPr1OHIS</vt:lpwstr>
  </property>
  <property fmtid="{D5CDD505-2E9C-101B-9397-08002B2CF9AE}" pid="115" name="x1ye=2">
    <vt:lpwstr>NQ9NKCO1cOX/VFt+yWnF8VO19PkYCqMgMuwN+/3Kd67CddP4xedXsbVXK4yd4M15zBlUuJa0KaTa5F0pg/5iVZokt4Wi9Fa1GD5nHcn0F8Uk36m+03nnbaxls552LtZmoWtL3nqULnDyUM3w5Dxpn7pyXC4lclZfC+LBBIjF5rbvCbcWW8jW3NqlbCA3cjT8Fq0BkzOaDGwMId54Q2lNmB4RnkCdDyCvrw1xF8qPQg9De0kGD24GAIHDl/u/YbE</vt:lpwstr>
  </property>
  <property fmtid="{D5CDD505-2E9C-101B-9397-08002B2CF9AE}" pid="116" name="x1ye=20">
    <vt:lpwstr>cDaCCj/BccaOOE7Ik9ZPOPG3mUhR+qvdJ7F7BHjccfbx5wjngtOqCcLfqgt5+3sk0k9t+PRsWphzhQbo1RML9ZOHhwi3TtoZX2kEf1pZRRpOVKYISXEhqMfqT5ANC6iZToW5XyjedVwFIPeFKzf+DGUgizhq8MVeqNG+cR2xbmtT/36vz4lJUO3LyNhy4ukl5w7RYS7fF81UpT7Tm2Qw4Hybk9j+gjW34d+lhlpuRabVsirIla0npYcch5MwA1Z</vt:lpwstr>
  </property>
  <property fmtid="{D5CDD505-2E9C-101B-9397-08002B2CF9AE}" pid="117" name="x1ye=200">
    <vt:lpwstr>e7PMh5JAP7cZcbtypste7WssdTOv9qT1SBBZ9YRrP7K3mXnM+0U3eWu/NvzpRabXIVKoUiKYSw7XGrMQI+d4OWPy9aAhaZb0fk4/MTV9UAm0hVFOBfbOXfMKWiDja56GrGNY7KpTb97DTzCxa92Z1K/jvsOF98oY/QB5Dhe0N8p+Lr8NAY+/DjRr8ga/KbEFJ04dy+/46ZwoCrHr9jhqGQYa45H2+8kEnrou9eaiJpGcykrc45QJG6BWRtnG+6o</vt:lpwstr>
  </property>
  <property fmtid="{D5CDD505-2E9C-101B-9397-08002B2CF9AE}" pid="118" name="x1ye=201">
    <vt:lpwstr>xsfpXwXkkuwoFMXRBDEjGwOAPSCbnzIxkcr7E1X+/Pailo6ouDbFsxcOV+6kgFE8Zbi82gwKLWjXWb8v8WSV6NEjy149ww9+/bouTo2PR7CZN/nQVdZ2hgUJQW5eiAdzemHSJ3r0gqOH0HE3yPEq0ElzFapplZLBcZ60pjYeRnkpYSPSlnvi7O27NtSURXftu9KVhs65iPsJreR2Pe32sElbw2Q6HdTBUjpn1pAKfXHo/qfB59GWO4gL+xQFBj8</vt:lpwstr>
  </property>
  <property fmtid="{D5CDD505-2E9C-101B-9397-08002B2CF9AE}" pid="119" name="x1ye=202">
    <vt:lpwstr>kPRh/YIktcW2lVMfUIJjFPhp+Xd2P8QKPuCKdbjuO/m5gb6D0YtkPNSBub9i9f1JOQMhZsvZPi3OjWLKoNysLxErZS5KmXqE+HsrvTunuS8LrYQRauoewvM5wk+neR3MrigufSPg0whmMg5tf8kg/tZO1S/psB8Y77033/1jsXwRGp7ZV9V2DDUobJpZcvcJ73tByQAp6OeEJKtma21JtNnj7QpJZLlWxkFKP/uigr9G7Z1Z599xCeM5uCPbKwA</vt:lpwstr>
  </property>
  <property fmtid="{D5CDD505-2E9C-101B-9397-08002B2CF9AE}" pid="120" name="x1ye=203">
    <vt:lpwstr>LFh0Ab2xIlm3EdCXrXLLwCM3SF638ZWmI/mvCYLNGPPhjh9c+LZOmzmOwQ17/E19yOUHP186ZJwi3ghZTdthoySW+FnkpT787z7aT/kIwavhd4+X0ligmMwlKC95d7riUGvlWh7wa11E6sgC+7+A9TUekj/QdRad+Wfj8XcPUKmwmDXyXdhaWBglhXJRw90h+VmTriO2sNSPhWrpgwOwO7iZlhy2pEt/Lp2eCJgZ/wqrOFKb66bzAqdYTdeLIuq</vt:lpwstr>
  </property>
  <property fmtid="{D5CDD505-2E9C-101B-9397-08002B2CF9AE}" pid="121" name="x1ye=204">
    <vt:lpwstr>LZP5UwUYG4ABQ8BnTzI43rgW09pcbnuP8a92e+U9KWL166dSbJPMHlmAl1mVXjU61Ql0edmkm6DUvGRcHaFliWR8ckcb6gjsTUEUc2mFVXmEEp7CcnFcH2Oqivw9fUlIzz93WH1UcSfcnktmhvPh8mfixLChEkR9EAvPlrF58yeC3cJzsBh+Ex+fqxXppMaPSR8B+6iRv/G2KbU3MVLucuoLrLUUpXAcBVb2LSpUDjkIiLmB7r4YeAX7rm03K5J</vt:lpwstr>
  </property>
  <property fmtid="{D5CDD505-2E9C-101B-9397-08002B2CF9AE}" pid="122" name="x1ye=205">
    <vt:lpwstr>DRlRur3HmYcMQnWB9ldiq2tzga+fQSSpuFpFp12JSpUJtewS7mLw4gahSTNYFLssXebW2hqY5E6yTAVU4N1RxXGhxpwyTEgu0ht+Ow4eF/rf1gi/OBC561CrvPqpVYlzN9ij+y55WuKrUu6ntA/VlBoxTNcuYpkpqFxqn/43zHPR+qMAEn3FGajRoZWOTuGsFOJ0qnXR4KKY9GJJPh3TmLpIXah7nBHw47eKipJg+rZwXPMfzskAl5NdTsbPI9Z</vt:lpwstr>
  </property>
  <property fmtid="{D5CDD505-2E9C-101B-9397-08002B2CF9AE}" pid="123" name="x1ye=206">
    <vt:lpwstr>NtRn/UH7RY6KxD9+cX7seOy5Q04+PGkhO0MVzuv2GmKUjANd0VWhkIqwPp9cp/y1cbJ1X3HJHMq1i0vCNpHfmT7vzmp6w7Zr3qfrRGxzfopRakPRdvnUaGIJJFEEcX8wN6af4uE+bccbi3+fztyZuvekOhQsWWSSzqdaKtq8hcsfDUiaTHEBlQURRryA2abQeMXN1S1jJOZhOJRMIpCQHYnhiCwHjf5AWz7eOUat9knvX7Yzfuj2SKQxyyC3qMK</vt:lpwstr>
  </property>
  <property fmtid="{D5CDD505-2E9C-101B-9397-08002B2CF9AE}" pid="124" name="x1ye=207">
    <vt:lpwstr>UCoyWJPp/H3yRKWO5aocV0laN5NsvDSY+QStgWJ3L23vNnSB+PLc52quv1Gk4oJEsoAUVBbTPRn9OW/ywViuSP+ZsLZrGfAUp25kQE6QAbBkndW4rtnVl0NsTanMg0azrAHS1umruMkEKxcZeBBtfEe+nxMqMc4OB0lTewBQa5iAFsfd2WJWY6RHWGGobgauSqqbHzJkP9rKynoy60ptOqtE7v9vDtYYngmHnkqnehyZwF5ovTi5AMz57y/6t2e</vt:lpwstr>
  </property>
  <property fmtid="{D5CDD505-2E9C-101B-9397-08002B2CF9AE}" pid="125" name="x1ye=208">
    <vt:lpwstr>LJz/7z8of14SDM0AAA==</vt:lpwstr>
  </property>
  <property fmtid="{D5CDD505-2E9C-101B-9397-08002B2CF9AE}" pid="126" name="x1ye=21">
    <vt:lpwstr>Jsvnih+IxeeC0tHdRYBC8MwvSDjxsgcfFkxLMfF07U4zPWK/9Jn2edxDjNv26fKeTGkASWeZmExuAiZImGOw0oxFggOrkVXjAf/Axqir4sI441hoJ//0IrGo6mtEJ47cJ1zA5i/lbawtb/vq14zITvt8/48i1eX4ccV2EYvXuYuZTCgV9HVi9GowO8Urye54UsXV3IpKDbi8jh/DkP7TraOQ7mh1CK57R/v5YptiyRC71dNBOMIg1B4Jr6LAdhv</vt:lpwstr>
  </property>
  <property fmtid="{D5CDD505-2E9C-101B-9397-08002B2CF9AE}" pid="127" name="x1ye=22">
    <vt:lpwstr>5hKr6jKXFKGLprfybQhpgQY+sIcqi+BVQE2dW6hMhMUgjlvKo7c7WEUd98muEtMfQyEGcsfKb3BzUroCy8oJZLVy9b+qRIfZ2kHdwB7SHKqJZAuy1f4Rt6zVJKCN3qQ/B1Du27fj/AF3teHs1GiJ9Cs0JdyXVHIrvV9HzGQV072nYaz65YExPMdMh9QQse4OP5HK70DE5RXFiKHQn1sywLyhcCBTtoeAu5vAOF+cI8WBLhNSHuIi1tEBWBwiY/q</vt:lpwstr>
  </property>
  <property fmtid="{D5CDD505-2E9C-101B-9397-08002B2CF9AE}" pid="128" name="x1ye=23">
    <vt:lpwstr>fcnZrl/jh1chrs7ccuVhTpjbbp02+iqeR8NVAPW+x7PviuavfgnuakIErgcTHg0ne5tseJd9DH9iYXIud3jWrcE8nZemoqPSxBOBIBMMBwIfahP/A2JutF0TNL+n5eZCRI5g6AUD9lLIljRpBDgWyMec6Sn5Z/0sxljQSXmwGfM9XmXhzN8BisdcF/E9m9Kqc750WxMU3t4S+RTw7d3/T5FOTW7MNmo9ZCuLikLHPibykgfbtEDIsAXutNn+J/D</vt:lpwstr>
  </property>
  <property fmtid="{D5CDD505-2E9C-101B-9397-08002B2CF9AE}" pid="129" name="x1ye=24">
    <vt:lpwstr>GUsPhIsVNMKUGY4M1/YgfW0uGtdPkWKllB6mOe5lqySgN0iHwGiCQdQTV8m2+o0dXgPaviWKpLbHovyR4EmVRk5FG/YU7/Y5ECm5HHDujHurgcROXuoPC0ruwnh2a6SCnt4PVI1Rpk1w12hDH+IIv8lMqV7rG+RKEr0PrYE0vHGyaUs+Pxae4+8ODIoxq8+fD0RHpwsJwxPkoxEH4L55uzTD4TimGA2TwKRdwDH0r2OqKyOUEmFFKpzLwF8e986</vt:lpwstr>
  </property>
  <property fmtid="{D5CDD505-2E9C-101B-9397-08002B2CF9AE}" pid="130" name="x1ye=25">
    <vt:lpwstr>8T4HcSPLU8LgkbgYHaSj6oCKLH31ROIWhGVCvCoXBMPXkOptB71uDIfABoxXPdWB7hhMoOjqUa5NK17wBE9I2Yuke+aiCpOkj4AiFA/r49M9SZiEGKuCo50mB3TMrXZ0f4QOyR+DFPKRh3KeDa88ZfEikEn9OBCuOjZ/LUpqhaeGVVPxsS6c6ngU5yR51gcTkkSyQGx7s2wQDyQYiqgITSw0Ss7me+s3v94SP3m7C7gt5zNodfMLtxepa+iSajK</vt:lpwstr>
  </property>
  <property fmtid="{D5CDD505-2E9C-101B-9397-08002B2CF9AE}" pid="131" name="x1ye=26">
    <vt:lpwstr>Azihfq15L8g9OloEzeb6BeODdjYI1VHXUBguePFomhg8K63z0q06RVs+t3yg78odq3jl5LCsXPeaLP4+y0qTHW4CQFBxGFUBYdFwh0+Xg8MGFx4ZboTZs+4FeqBSedTJP3nLZ9Pn/ZDBi+Zv2BlMO7xI1qvd8Uxa/pYh8Bty9sOVXwUIEFx019VZbCcyAeW4RDEOwCXqo8Bu58Y4rs/jAC9Ry+pmk/tr+9HN0BdK7eaCJWELovdDXu3FgB+kCvb</vt:lpwstr>
  </property>
  <property fmtid="{D5CDD505-2E9C-101B-9397-08002B2CF9AE}" pid="132" name="x1ye=27">
    <vt:lpwstr>gmncOvi94vlOkdZChJaDJ0//UCleOKtP3sAYCYMisR3D0LXfXPce51I50/vihuS3P03ZYu247kWmt/kxDfanemjRQhssK62j9oJUzRR0Et1HBtOTMevru63sdjzt813VnVW2vcQtKkGCilEa6sHVa4GO+xAFGy39vWIDIQJ/GDIaA5k7hhDrgDxkDU/oP/WyCYzs/U+gLiCP9UfBf8mv1AdTmKhpLKsFXk1BPvQjwPSeQIYHrC7pD0Q7u8zCAoQ</vt:lpwstr>
  </property>
  <property fmtid="{D5CDD505-2E9C-101B-9397-08002B2CF9AE}" pid="133" name="x1ye=28">
    <vt:lpwstr>XxPVJ9m1OAfwv+inCrSmArj87DGzoU/m2KlejnP31MuZEtlkyZkpVgURq19jSQzsB0EZ6hLs5nDI+y4MBwtuTvAQKxzkHyam0G9n5Xa6EPuCLo1v/2mrccRmebCN985j1C/6uyhl5DafhUaNUDkUJ4F0VdT5Yuxs6/dl7F5Lx+snzk6F9iAJQAA15+BCAv1lmE9yAivEH70PtIknZq5d6hXVlbremXi8MqksomwAt+tY2VX02zYaxlAXtmTQyvK</vt:lpwstr>
  </property>
  <property fmtid="{D5CDD505-2E9C-101B-9397-08002B2CF9AE}" pid="134" name="x1ye=29">
    <vt:lpwstr>FNsz7EJOqNb5GGzGTbBt7IFF3nnZYNhHUpqhCk3n2XHpkqdm49BLai+Yb0HFrt0MylXD6JwGoeG8hyPYgK75XqUNQ1F8Fnx0w+RV8xZYtnoXDUSjSdb8RfULZ9uzUemzt8VAA7u6E+9yKJD7RQ2eeoaHnptDTIgHqV2q3hcrb72VUTRgoTtBz07zA7DxFl5lp4UiP/nKr0sIL+/L9wApr5BnZj0PGyXv2alpvAOQhEy5CwcxPL0smM6sGc0/vdD</vt:lpwstr>
  </property>
  <property fmtid="{D5CDD505-2E9C-101B-9397-08002B2CF9AE}" pid="135" name="x1ye=3">
    <vt:lpwstr>R0Q2sbrNHY++lbYa6BbkjWzKmtZqqMbnz2aKlN6H8qDZ4Jab4nghRujq/WvIe2ZCsCgJAP5bU32TmOhFfTRy2kmrYwsWOaBCryNagnnBx5dl4h4/YBE2KU/hDAYJ//Df45Y48EPt8WV98jA6T0Sd66w1FjXicwfIaCsh3BePxFgnwVvXp6OIAJX18/OlM+mq0ttUGcc93NBa6jSOwt4A2GgamVDa3TIankWhAn+MhcS0gWdTnig+RILENkJ21lg</vt:lpwstr>
  </property>
  <property fmtid="{D5CDD505-2E9C-101B-9397-08002B2CF9AE}" pid="136" name="x1ye=30">
    <vt:lpwstr>DGflDdHN/hFuRsDNEDAr2JyGTFHxUz01v+QAszjc4IzKKCpt5JPt2JdQmc/o6FVYYbqaM9yo3zB3a11oLzdUbLMdx4FqKIRxsVV0aFjV4hRDEWC2kxvuqycQGi9FIOItEArC7RrSlAIOPgIKRQjh+lhnEd9JUPzitgy5J3inddOQQWACo9if2k8I7MELSsKf/0mu5+TnVtklAeD8u87FWFL1pqySzyry5NwPVSaaIMpz62yvfwc9z7VfQGVIf93</vt:lpwstr>
  </property>
  <property fmtid="{D5CDD505-2E9C-101B-9397-08002B2CF9AE}" pid="137" name="x1ye=31">
    <vt:lpwstr>exmDz18PBlDGaVVl6Yp6H+Bcgu1inUkWwb9Gu3W88e1MLXcDYKT5WUK1wwE2nAafxCKHvrQNIVltV0vW5yyGQq+bSF4apTRzxHEFwnRllKVWJtvQ5JicprwhCobEOn7iLzKYFbIrTbpN6ohBQ/Q8FsjfdHGU1UVMQJEenn9En7Qmc7SGL59NowCvX+EdfyFnaAZVD2NfWH5or4GLMrmChwJe1r62jCVVOp9Axo8tP4LwR7uXjCFvCnUzyJStgny</vt:lpwstr>
  </property>
  <property fmtid="{D5CDD505-2E9C-101B-9397-08002B2CF9AE}" pid="138" name="x1ye=32">
    <vt:lpwstr>1v2xxLAVYMBrYHyHVOrnhsdfeRbcOPta2sTLrngY74jSvTtcd/uBnvhfMXBh8GTS2AZM4uaOdMMLxfSCjvosrD21jqo/FCN25BlMolPSLZpPNq6WYLT1g/xRH1nexpOgcD14BQeGZV0Oe3GpdJXq8V+Q+ucBcTfvWnVaTBG2zE7MMFxm68mDIAoUz5qNsLe8WfhrCDSlUHu3lQW3LT5GHGeLiRS897QgP0ZqbGnDKy2yjHJ427yeZxRRCJ5XiZP</vt:lpwstr>
  </property>
  <property fmtid="{D5CDD505-2E9C-101B-9397-08002B2CF9AE}" pid="139" name="x1ye=33">
    <vt:lpwstr>0satpJpf0en9E5O4K42zVZI8RC5Ld7YzZ+Tk71k26JOT8nZLa9/36Xfc6/0OevSbj7OB/4tc59/yt/S38/qRPRXcpj3amhFW3wgkYdsbhQTA9JZWCLgeflDl6rbFsApfWFmLkuED7W8fdovq1CR01wfHi4f113m3a9kqmGwVkptplLqqJD/y3DGoaz2U34wbBCjp0NvJFdPWDFZC/OcfPDswsAc5pnWIl82WqaAM/5VkinELoXnDsnAAmwRD000</vt:lpwstr>
  </property>
  <property fmtid="{D5CDD505-2E9C-101B-9397-08002B2CF9AE}" pid="140" name="x1ye=34">
    <vt:lpwstr>Yd4eLd94ua4A22P7YApaXyfFUt/0x01FxFqW6aManrmjRxnScLy5+FXAsRV0HQlIBaPxhZ0Uidc1yA3MIxIPiZzD4bnpqEcm1O84qkczoYy66e0eJ4e15gdTfHMT9IREGdssWDQuGNTWZslo0sRWCWZPxcO5TGz7SwzjTCcrNeBapDT+lKdfmBrYhUsMznWl6/JxqJQU44tsolaKz3t/pnr5p3mWx3MWELTByqqBZXcJL1TMVYGfEGVQlgFqDxL</vt:lpwstr>
  </property>
  <property fmtid="{D5CDD505-2E9C-101B-9397-08002B2CF9AE}" pid="141" name="x1ye=35">
    <vt:lpwstr>tGWvwM0Ml2DVVTjVx/7PODzUeY0fCV1cL0yBoYGA+0aXXGd45YSKqKEXUZ6kmBSxTzXfF1Cq9nG/bqQpFnl4VG1+zYaMApq2wWV6ARwIfTmaWDJdy9gZbPt3toX3Mi5hGbO4Ov5GZTlB9oeHkc6Q7hNDkFAH5elxUeVvqvj8M6yj1SjfHCHMysfGQehKkDSxfdQCV/r7hwWdBnK30w2iagvvgie3mH6Bs4v11qdT1JqEYWLHOJjrY6MD2MA2f03</vt:lpwstr>
  </property>
  <property fmtid="{D5CDD505-2E9C-101B-9397-08002B2CF9AE}" pid="142" name="x1ye=36">
    <vt:lpwstr>DYvmWfTp++xjdvESl/kY+fOTI1hLZfIxPPxOqx5vqWLQgzU17oTrBMuWm5jQq3Tf0MT/F+ghWCRqKY4Vahg7VhqEv2RdMssTk0FDEXSxYh3lX5bZOEFdlDVkXdpg5koCITYzxrNF1fpIUvRz22Ct9qTfEqwPCgr780jsNriczAuVUavdf/aX+/vZK8ff/QjMOZJwYIT9Qfgx/yyzwrci+ZOTZ8eJApmb+FQGGelurVVAhsoy4dtduVzIP27mRXD</vt:lpwstr>
  </property>
  <property fmtid="{D5CDD505-2E9C-101B-9397-08002B2CF9AE}" pid="143" name="x1ye=37">
    <vt:lpwstr>/H53aq1OKawCS3mK4XfPE7w56JRR9w/BZSzzx06TJe5Rz1kLcHVOk08vz6RvOfcsfOpIwuzch9le+g9/BtsQf8phFN+Is7lIzmGqw+jXs2ibVnQRxEc46221ZGvOwDjU/ceiEDrCKxfGHv9zrOD/9iSqzJ+9aRoYfipvYroi9y6FM6ULHlJcC6R82OG3v3ESZ7f1E11siRO3f+s+9CuWLgLCjwB/h31LbyeDE6j1YQTTnYdz2SwH/L59hY/fDV7</vt:lpwstr>
  </property>
  <property fmtid="{D5CDD505-2E9C-101B-9397-08002B2CF9AE}" pid="144" name="x1ye=38">
    <vt:lpwstr>oDLLD+9GmPTBOslv4ZSkc8v9jhTPnBpGh8YPtUBHu+jsMKTcohYCCxuNaHIxgHMcSY85AE16KTOLwmyPNdVRGn3a/2GSpCTTEcn1Rx1u9x9hKX0T/9CXYI+G7xjTJW+o119OdeqJjuQbQ+oZZZNwri0/MktU/1m251MLVwQxYErzv/DdJA6yEfaU62a8M6/TubbiZHj/TLgr2yj5ZTYt/nMHrbGipvzsSfAge5nrEhxbbao4MSBE567LeFMAdf/</vt:lpwstr>
  </property>
  <property fmtid="{D5CDD505-2E9C-101B-9397-08002B2CF9AE}" pid="145" name="x1ye=39">
    <vt:lpwstr>mPn2oftdp5u+zApzaNy8zFjO8gB4vAnkKk2Dt1riCHAlMLyq4qJeWP5QucE61rJfn++NxCkjEc2psc5t/qwZtH3W5JSP8PXLLzpK6STSZwFSmJRqhuUoy4blvDBnU6Zr0t3p/UdvciuHVdAHNeJ90mamp7Uplw9/lxHb50rygDnoiCdvVtYm3iV1mVsCQqXWIbFCkfcJ31V2sqKOcTr2Cus4QYhshKUtNlZGkCxM/86U48n+PcU2Wrg9uWCCQI5</vt:lpwstr>
  </property>
  <property fmtid="{D5CDD505-2E9C-101B-9397-08002B2CF9AE}" pid="146" name="x1ye=4">
    <vt:lpwstr>nicc5I1sh1oN4CNK0UosQmp18ndarHzkwyXLtnzZFKa5XMzeTaqWs9o8SuOY5YP6VfecjpAyV/s9e53qWVG8/f54ukg8hwF75V3fsDtttH4pU00Fv36eGKgNEDRHZJjFxm74jmW8taERaGc0CjU3SBeJgB+w48dXrGK2aQW9GPecyPmHenoL82i7VeO7ox1eOj5aK3ELNXI8tCr1NwBQIk/oUhEjIGOlwVohs15IJHdqAlPYb15bPVFjRl+XbtL</vt:lpwstr>
  </property>
  <property fmtid="{D5CDD505-2E9C-101B-9397-08002B2CF9AE}" pid="147" name="x1ye=40">
    <vt:lpwstr>pWR6MzDQRkeGQOtA/embPPf06WQVX5fa6k44p+W4zasAFjyn49X8ARtX40a6lHG+uuWvxsflorgKt0d4KOwk/53A6DWDfUDUj/i6DBUsSdk7QKZI+SJ8+S1TCm0vzC0+91jSdapFCIJTiz/wFQr3Rykl++f7jXhGB9o+NzEvFekxvGb16/D7HDKWvBxhVHwZH5MhP7sYie+pViK61PzYkQu1QNu1TM48NdSff6GwfUBOE6k25JQEml1A+nU8DL3</vt:lpwstr>
  </property>
  <property fmtid="{D5CDD505-2E9C-101B-9397-08002B2CF9AE}" pid="148" name="x1ye=41">
    <vt:lpwstr>E5rKAs+aA20dSXwWDyJ0csBfS4s/P+buh30eODaLohGUybLI2AAOnmmew0zgdNmlh8AmVEhZaIpi9Hr1X+aAFZCmDobwPDac2n7PofydF5FohE9hVTh0AiOlBFjYhNX3JIfHmD3sM25weoyxWcTf6YAHntUUzOldkJemPsMUcFlDzaZtH6ICcDGlKPn7lcKXO1cT5/dHV7s9/XYGLZCLCdZV5DnWZl6O0IrLpxqPinuEj1ve0noiVXJmw2FG6l6</vt:lpwstr>
  </property>
  <property fmtid="{D5CDD505-2E9C-101B-9397-08002B2CF9AE}" pid="149" name="x1ye=42">
    <vt:lpwstr>+kwe/uwGM5Vefkoj121j4IecKIoXyJu00kIC3IaV7MNkufc7T7/yurUUn+ALlaStV0rcjvIAl51pYWGuTbvB3jEEOhNYtBr2Owo+Nt3R5p2UjpN83P4TZM1SkOTANRhgOUp9VMBO1D54a/mYTLSI0995EUH9gH2Ic4+tGjo5Oj8zPCXfng5QcXfI3Zibn/vVfmRxD1UE8d/9qSTC9rJVS/OP98j6wk3uhzb5h69tmqxnd9cDHrFEKjG4U7SJD0i</vt:lpwstr>
  </property>
  <property fmtid="{D5CDD505-2E9C-101B-9397-08002B2CF9AE}" pid="150" name="x1ye=43">
    <vt:lpwstr>MiohQLFEik/x14wtXnv/jdNCOwuOEmVPWIFRmrL5KnhNgLc1p48fr1GvBgJvA6333CxGEWjOi9YxrNgDnmHRC53FxgoFmZDPocqTag3Yez8kG+jAa4V90zw3vZP/ttbg+orgwX25osEJw7vt3W85gNS/ceO+ckS88steg9rW/+ptdPmf1Wj02emLwiBovUoQDQdTB634TTuaFoPdKkiVP4N3B9I4HqtX2y/EVfJfGOOZOmuJaccXBu1PXaE7X/1</vt:lpwstr>
  </property>
  <property fmtid="{D5CDD505-2E9C-101B-9397-08002B2CF9AE}" pid="151" name="x1ye=44">
    <vt:lpwstr>WbsPZ8lT8hP+xCZ10tBYFlguACOYWILNvfEnnrv15swKgKQsCzEH7HvOqDWvRg0wyKYAzL/bLaoqjkIAegpgDr37CF0Cwjn2mDvrBfI7UYxNWF99W4KZnyu8cQPBKrTXMfqdjsCOaM9fyDMNQD8pVtej2xNdb1PVLGGnv6OUSjN/jXxZk/T4Vp0kf3t/ZW23RqVBY6GyyrHBCqbADmtpTew9jX7NAv0ES5bAVxu4NMTic3SLj5zlfUPFEFHqZGL</vt:lpwstr>
  </property>
  <property fmtid="{D5CDD505-2E9C-101B-9397-08002B2CF9AE}" pid="152" name="x1ye=45">
    <vt:lpwstr>cpVy1hXP+JE5fjkBgNPW1sIKYZEXNqFD2Ryyqk3FAfbSLGafegOZQ6z5EN0QLvSM/UGxxS0yf3YLS9vCZwuADHaf2xR2frWcZ0s0i/jzzUNZ8PD4BoE2LIkl3j77F47zqhXJl4dS8J2f2Kw8uzWU0Srbj6+IUme9OJEEIfyDUAn4TibHaQlaPd2msBmIopAStOJB4094HBO7Dwjqv8/2TZSS9mI2hVMJGyllfQ5eyOAbrk4SI46/T8Y1kPmJsmw</vt:lpwstr>
  </property>
  <property fmtid="{D5CDD505-2E9C-101B-9397-08002B2CF9AE}" pid="153" name="x1ye=46">
    <vt:lpwstr>3JO56/LRCzkOwZVp41eh1JiIDBklF72GpqkwtbwvRBacLuq2v+Q+SIbZTiz93Ch1//iJlUt11dG5YV3Tp2q9kq7k2sfpwO9V38IDZWQvVa0fUks5rdEB4oTX+mNXOBXO69kvbRC+BVbNBGNvWQ/HlG2JxfIekmvSrhHk3fmjcFQi029DfxZ9mBk1MCZllYciLgT8ObgfPXvq7QeySv6PE+KX7UjhGyX02ISloDodbc5va52FO4HqjxR0bznABih</vt:lpwstr>
  </property>
  <property fmtid="{D5CDD505-2E9C-101B-9397-08002B2CF9AE}" pid="154" name="x1ye=47">
    <vt:lpwstr>8/FVoDzJ0nhbzGdzLqvLaWi9xW8TKxlXN1nLfFUkWQdXlYrFlha0zjJUw/Yb+dEp17o7iwr2ORIE2O1JT4mAKbpQ4tow0jhajLZM8OHM3h6Pa/Xy/qzVu7P5kT8jdsI/ns5O3kY+jKVQh9o4qBLzY4Tm5VPWynPaIaX5Aq1Mwolbff3S7xYC2e4TTJPtedjjNRGecwv4q/SGvNrW9ljmsSgO6tpTWoqNdqHLftzstNJHI5o/Pip8BGV3r8UmDrd</vt:lpwstr>
  </property>
  <property fmtid="{D5CDD505-2E9C-101B-9397-08002B2CF9AE}" pid="155" name="x1ye=48">
    <vt:lpwstr>Fobrte2YUgX1/bvyeW0yyMzsUSRD/Wp3/pH73SpjIYnx/cdJZiHNHAKv+OKfQfz8UqyKHt4Lm3Y10123X0rHqtIb2614aO8VT4vguKNmMe3PcpRANQvtB6ch6xbhAOFjOzJI52iMjsJvxa9f+nTonp61zXb9KCd6g3aubcoH+TE+RinjwDMqNYyePeLe3xH5fOtccUCkT4IrtKN/BAbff73of3crCiqoKQ+S/1paBJsEJ/1dNZ5LX3/5FfiyM2L</vt:lpwstr>
  </property>
  <property fmtid="{D5CDD505-2E9C-101B-9397-08002B2CF9AE}" pid="156" name="x1ye=49">
    <vt:lpwstr>nFeAFHVV1hRm4PiyHgzhR5nB/CxPYqpSFv2mD6WZoyQq67nhI9qtYxj+vh5HYiD6FP8Vl2sVrkA3/y0qbsjTIHyQEHiJfwsm/q4y/uuw38c7f5YNeQ2ELldf1oBbt+g8wh3cIA4c1Fm8eWtlrdksJAxSGRKCnMOWvemiHKq9wIcVfY1PSGDGeHQoOF1vDtjgKilAfp/39Tf9/sgMshsJpf88JeT6L9UaWA3Lt0KBugHOrgfi8C0/iniMThQLG9h</vt:lpwstr>
  </property>
  <property fmtid="{D5CDD505-2E9C-101B-9397-08002B2CF9AE}" pid="157" name="x1ye=5">
    <vt:lpwstr>SJeyadwRFhNuT3wEPxS46CE6ZyAjOZtOOQ8skZ/gj1GTu3x6yNh5P4kyT9ofDQ1my4ocCsGV3saaNpDp8MtiDgeod6UQbNaGbw+K5yYj8UcrvuYVb9Tv1epFl6VygP3PrC6unk9bMzZNhklRIiC3rQfFMxGKRwL8kyeY9rurcQXEEiiKajuoYiL0wQFIzkIVcGnoOHnrd7eRNghGalRJR2JyF5Ie57KbWcg5xt9e/e+4FwHhQZMHIjoCJPAe+8R</vt:lpwstr>
  </property>
  <property fmtid="{D5CDD505-2E9C-101B-9397-08002B2CF9AE}" pid="158" name="x1ye=50">
    <vt:lpwstr>VKkyQ6Fw5+C2kgwbpN4FOlc7HJfuNlfoQC6w57sxBPKDE+UkoFWPjl3Vhdop+W1F7oX/cCqYFri9VwFJpZ2it7VD8EwPwNl70a1sS1ofM9cHVNvnkkZUqPaxRmy/MQqpP6IAIQcNn2xlFwuie4pz/GesgfDdgVUrJehUsaMuGxOUirR0t18lJuJwWpZQ2KBEAcstZw1LhIb5J8FOlne25G6lb66+IUDyc1bXNjCmH4L1fgE2TgQdP8Oxj6nagAl</vt:lpwstr>
  </property>
  <property fmtid="{D5CDD505-2E9C-101B-9397-08002B2CF9AE}" pid="159" name="x1ye=51">
    <vt:lpwstr>3qHA/tJtblMhhrZvBYIdhiNHRXJnKu7F5kbFVGu1V8N6fbHY/x7UNQxqN3056mGNrePxzepHsCVAb70Htt5Q4Hd8bqxQVYB8BueApO734lee8WpIfZ2DsXx2DWrwHgmLkqQwIC0lzQ/lcpdK4GWX8OF9bYFA+XOZs1tIKBsRerMQ3YpT2PHclCVx89jFWJ8JCsWjBvAFdPSaNhodNZfz13wp4WJlBGdYeqvUMK/2i9yzWLH7NitcHhAX4kRL5gH</vt:lpwstr>
  </property>
  <property fmtid="{D5CDD505-2E9C-101B-9397-08002B2CF9AE}" pid="160" name="x1ye=52">
    <vt:lpwstr>h+OeHPhrSi/d5TcY4vE30TgT5fhA/lUysj6PjymX3RLRUqKuCWqTFWR7O5F/5P52w5984Vp0W+UiZuaiJU46zX78MjviTMinay/c7fT7JwKNUcIwoDrCT1f3vLMrwcS56c+xvwmZsoE1M0wviYZef7od2z17zxPb7O3C/fWcxGi4l35I2g5pDPlyecxSkAEZmfzBnQTT+TvwetRFE5ACA7D8iptvAFs6JI9WYbSC/2jBJHddUZW2L74iG2fxe9z</vt:lpwstr>
  </property>
  <property fmtid="{D5CDD505-2E9C-101B-9397-08002B2CF9AE}" pid="161" name="x1ye=53">
    <vt:lpwstr>Y/v0mJuRhEGKWR+HVjratRCz/dILCazWai8XLQmN9/Mpx1u9ahkKeMnegSRm1HgA3KGcp0XlEIz+Mup1motLFbUDOfzWAoVQsripFm5rppLG2Yv4VT4v/o/jYMI+gY2qHOKrigTbThtbRy4x+pk7vINwsJIhJHAuBqV6AOcJJNj3qj6QjOCfTJpmQ9wX0tEdI1ag3mFX7pLdL4HbgQm8UvjyYfa+vb3UGC5UQCyF0lnD+dqcHtFsff4r66TWvUf</vt:lpwstr>
  </property>
  <property fmtid="{D5CDD505-2E9C-101B-9397-08002B2CF9AE}" pid="162" name="x1ye=54">
    <vt:lpwstr>AuzwYlNgDyJ5jGCLRGFut/OxZ8MG/iW9njqUlnxfPp+t/v76gTxHKcEIitctujPAu7xt/03j7Njkrine8n6IoK/XTl+yi8q7hBWu4SHaP9v5hnGK3ESX7p2EqA2eKPv3FqREHvCRzMlkwonP+q+Qz8OCMabiu+JHl798CgK/v/ckvWPy6oYi7xaQO8oGNIwRxwGW8BeUuVCT7fh0IvbqISHKH/UVnAqp2zLkly1mDe7lXsuWBn95AP/H60oNUqA</vt:lpwstr>
  </property>
  <property fmtid="{D5CDD505-2E9C-101B-9397-08002B2CF9AE}" pid="163" name="x1ye=55">
    <vt:lpwstr>PYu3myMeSLGx4tApN86wn2SxlTcnw4yZ6qsJqIqv9z+RXH2Z96Uq9+dy3pp7iCcleV/uH9Eyp0xPVHFHdYlVebT2e1hq5O6U49sMtODb47MV6pVGpFZEmeEYUZ57msabRqv5phSaqhQ3QK0aMQuPfXrUYqnboLULAjJhjGY7dAjjZBlek+C+vWB0BU96MDrwkViQWxm7JG/D38kgfcNg0kAgabKQkDeGAaaI1/1j5L8FUhwOq8cWAjWmmrDun+8</vt:lpwstr>
  </property>
  <property fmtid="{D5CDD505-2E9C-101B-9397-08002B2CF9AE}" pid="164" name="x1ye=56">
    <vt:lpwstr>fEzI74jXr3K0Tr6qYuzOv+p4N7wSiNv74fzrTFgYHn8943PAFAOlO3xkaUMfeOKECudpG+diTOnNLp0uAI6tqOPsE3oYG04rdU6v6umV3xSYdNy31HBzZpNhqOwfiq+5EpAcQupcOFbd+9qtgzKoXDk7a4UnjfxYfVPDKbjF+yZT1/M805dsOHe0aS7S61Nc2vXr0SBj5XhACmAb58cb0NbNvvozlNA9od3kiXHiKZDR+0ezVCMLccy+IiSCTd0</vt:lpwstr>
  </property>
  <property fmtid="{D5CDD505-2E9C-101B-9397-08002B2CF9AE}" pid="165" name="x1ye=57">
    <vt:lpwstr>76aJt/Xh80NjmmQPT50vF8BGiogRn8UOPtnEd6J+mHtZXlK86eyw61M8iYzv0nPns9uCnPNUSuvGPxW1RBCop6y12cIggT0kgmMcfBWsOQ+mR3xp79nf5ZlmzEGhWN7dNSutNEn/8uDqTp4tQp+fcHRtx9cd/JahR5zwYtmsqb2nkLlu/S1E6XuD4kwSAtRYEO6eaDvGJGgZpADz8WmQh+E1r/CIouKfcNbWmbjWIx5cx+yCRu/jZVqmGjElt9/</vt:lpwstr>
  </property>
  <property fmtid="{D5CDD505-2E9C-101B-9397-08002B2CF9AE}" pid="166" name="x1ye=58">
    <vt:lpwstr>+XLKVmZSaZpyLzxJnkrfCxKnt8tbOzSKr+OfHtuqeUjWax5uT4OWDlhbRX7KHyu7vMFmAoWhTF4y/0ExjJqULh26lKLynj/kuWdlB5YtK3GhVV+Leib5ivL8qtwbaXelzA8HCqd/P7+4D+b2pvmcArQ6af31QsKwPsnNFjPAik7pZ/Ekkp+ujpUfpDjTL55WPz1KM++w9cJRG5JIvgcZhHFdMgMQA8QkO1LH+9JfuTEyA1GhUPkF8fBevl5oOy1</vt:lpwstr>
  </property>
  <property fmtid="{D5CDD505-2E9C-101B-9397-08002B2CF9AE}" pid="167" name="x1ye=59">
    <vt:lpwstr>p0juhFdOUSJlXcnBzmCDnF4eRlnpV3XoQxPq0lGhed0Yyo0tUfVX7uZW37W3Evx/cgxgb5bx6Kq+L6xacKXv6qvhqAZ6bOVBTxcXhJr39dA3Z+dC2ZVgjYQQCbEHtmfOnet7ObwVKHlbHqDDKmp0HMw1RSyy0cJN4wfnq/dHKV5BKR+NSLcXxmJ4EhIUmDrBb9JqCebYxmULPc3YpoufNVSckYSG++BJTZ9WdIfOOnycXFdKaas5HR5nlMJ3TxG</vt:lpwstr>
  </property>
  <property fmtid="{D5CDD505-2E9C-101B-9397-08002B2CF9AE}" pid="168" name="x1ye=6">
    <vt:lpwstr>Siv2Bv+6RXePXI/p4adolyU/llMeTV6QkJE6rrTjTXlRFt3GV89owNYLBfAJbsKM0Z8tQnVXvmob/3d73Sf+HBVLzv5NXjrshlYGrUHohd07CXvUn+GUP7fF7pO90Ktf5VR2JyahWwaxfnk4HhE0C+Hime62DuEVnXkIqNbUTPCzPWBMzXpYSCfPSoTIv0e9SWtWqs0YizqpsmEqUP5w4X5BTIrmQtR8QgPiNs5ngVNc1sJT2/aNPgpNIGcuhwI</vt:lpwstr>
  </property>
  <property fmtid="{D5CDD505-2E9C-101B-9397-08002B2CF9AE}" pid="169" name="x1ye=60">
    <vt:lpwstr>mQoyXfNA0gl8I6I/UBoH2pjO2ml5SH1eL20D1vtFEMIsVWeNKgTbq1I7jvxLYxv3plv/cNyDezUISRxWEEtShYXhiRUoey67+NiupM0SAK/GneRejAsJN26Tj7sOkGcCcmz12z35s2KCv3YROpp6/U2Ty4IvONC+nC2CLm4aq6plP1iX+GOYe87F9W+F8rUhgFD8Bsc9Rfyx4ENo5IrVFNwLSCjwgiC3duykQvu1ElZyPYusCyPVOF4vP+8Dpa+</vt:lpwstr>
  </property>
  <property fmtid="{D5CDD505-2E9C-101B-9397-08002B2CF9AE}" pid="170" name="x1ye=61">
    <vt:lpwstr>+GSoChRUS4GaxC8v6ccLyG1ZiYKn66GfgPKvmXrsp4BJctlFvFkWpSh5yq50Gk7ax/v7Jp3JpLQrCwlSrtd/8/X3+eEYdE2tQN3AmlJIscP0OmA8EsZ94RxPOzLcB5PiMH5aMlaiYPjGDVkPc4+lqF7jBgRoBY1AjCjPPs/mYI+tHwMmrpWUYuyQuN8tJVG6nPfH+HhHOEVBlmKv12lZoIjlsekhIvhHKQISJ3Y2Z7HntqCNqFi3WhV/jcGm+LY</vt:lpwstr>
  </property>
  <property fmtid="{D5CDD505-2E9C-101B-9397-08002B2CF9AE}" pid="171" name="x1ye=62">
    <vt:lpwstr>xkwnfwaE8prTNfXZXJ6UAlbLBjvgWHVJcdwKK8WHK480GCoHFwUsFi+2p9e5fozx2aM1JedYukCG+OzayHr54lNgHWYwiQXeu4NZyWPzqU4A6uLYXDc6TUm+0vIQC9VEgRmDPE+Ns3Y9ZZHU9dbRKu57I0w1UP7E4I97mfiTV9ErAgeUIjtBydy0ddlQW4KjMqxnzL8ldvx68IjiMNxrwNoJgnDsle+fhVg5LbQ/O8WdvHLlhONblLkcJLfslWj</vt:lpwstr>
  </property>
  <property fmtid="{D5CDD505-2E9C-101B-9397-08002B2CF9AE}" pid="172" name="x1ye=63">
    <vt:lpwstr>X1vTGE1H8nNFflobiUWeKKzzx86sPSWRC98XvMhPUEwCDRxlSYZWgVSvK/+fZkqRsk7O8YWXPxkrvu+QJRD+t2N6iF8s92zAbDQY5OCnvOPYcEv8/6FxOk4NYI7MyWvIfakkrd/vS6oyCPFryEpZ07FOSZ1hET/Pao7HqFJJUumo4ycKwLmKz1igffM4XBmtsyHVDoHmIdbFbeAEAbL5ZWZ6dgZERUqCBZ0R7jE27/TDF/YiF7SMNnSneuAHDqX</vt:lpwstr>
  </property>
  <property fmtid="{D5CDD505-2E9C-101B-9397-08002B2CF9AE}" pid="173" name="x1ye=64">
    <vt:lpwstr>hrUQryfLEqYG6a44QWqywrnUTZBGxVUAMpvKRPKslR567Kb+wxMbRapmof68BGYfRkNdDbikqALBSixXTSyJYzD1SgP4GpbmvRHACsJWtADfs3UvsGu+NRW/EfCsSr1Hk//DefNZ7Z9HdxEywyZMgzekZ1bvQ+FDpRTOPYwpCFWZmWVxhfklS388oerx0ipYvxXbwerKZkFxnA+pDP4J8UkR6ZVyfVsaZqB50vC8age3oI9GIHjeOtgIGD/cIv8</vt:lpwstr>
  </property>
  <property fmtid="{D5CDD505-2E9C-101B-9397-08002B2CF9AE}" pid="174" name="x1ye=65">
    <vt:lpwstr>n4bY7R9fQqFMw4mc/20rxV5JfzKTaAuuuX/3cZZgtnpPPvEH+QtEJltiH3t9IIeF3UezGpVEgDBh2e+qPriFzXjhtSbE8Cfu9+jmf5zdJdlfX+Y2M5XMiEqZtgiG9LFB/CYVPT4+4uS47D1cPPr/u9wh9GOENwBAhE4fHOvzFMF7BO41O19skSkeSfS+kudbfLzQIobWNu85JYz6BuKbsHJz9xX9qlVcJJAHF/TS9dU23vUxhcyGoAlfr+SeaLn</vt:lpwstr>
  </property>
  <property fmtid="{D5CDD505-2E9C-101B-9397-08002B2CF9AE}" pid="175" name="x1ye=66">
    <vt:lpwstr>JKRvv/feyHd5Tr8/HCTvHEipeV0Pdwa3ZJLYZvGsH62eVnWIprxEfhx57K+CU2UUz0evHiyiGPjsWyxX1FSV3rOcBpWMxG5j267yxDSpDV1tiXIFdsJSRT1Pa8wIcXIs4Fs4xDsHIfEj+HQbxPOeJhOaMIsYEF9YkNdFJF8kCdDJibiB7OGWREWLTcUFyB7zg/63SuoKqXCf9RdN7aDQJBFP0gCnIqAZFzDh1Z5AyCrzdu3BlZO7Nv7j2GhQFCY</vt:lpwstr>
  </property>
  <property fmtid="{D5CDD505-2E9C-101B-9397-08002B2CF9AE}" pid="176" name="x1ye=67">
    <vt:lpwstr>Xtl2LkqdvFnQHbDNL4mW1KB3R1sBRWYNv1/Zny/6aT7PrrKZ1PjFjdX9pEr0ZmVVAtWRJ34PNEKP28b96VkIv7PwBkVqlP0C9RDeeLVhn3EQwvMu5sdJhQ0NvNKZncnyufAqgIk0GKFjYyCwACWOyhtzhExIHiYn/8tvcJtuFzwsdoSBQ42SxH63s/CnTPP6L9GHg9fzWRm01IN0KV9l3c74iBVpt0TCcLsolFErTmftd8p730uRECtgff36zF3</vt:lpwstr>
  </property>
  <property fmtid="{D5CDD505-2E9C-101B-9397-08002B2CF9AE}" pid="177" name="x1ye=68">
    <vt:lpwstr>z7c8N0KhGc4/JkRtyWl+Te9FC1Ucw4H1zg/3YM7LsB+83K5XmJQPB85vGJ1ldtb5TtWYWy/ZyxXbohqL4UIM4bfHsMXTkRfr1q7jBOqqFQqUd/l3Xsg9mvTlsOfTtbjaXEIjTfVlTNb1nq8r17Xl5dssP6pQ+NA0Am2pl8+j/cR5G32J9MfEFuJ9C9a50swfFI26kGfR5ylhph1amWlsZBE9GpeE/chkZ/BLIamKyEsHCi+/4JroS1sJJVMU10V</vt:lpwstr>
  </property>
  <property fmtid="{D5CDD505-2E9C-101B-9397-08002B2CF9AE}" pid="178" name="x1ye=69">
    <vt:lpwstr>jKkYgMopVrSjl5Scl7LugzzHJfCpI0N8eSvXeQidwpyI/5k4eMeB5eJrsPsyKJ01IU+NusTEBp8whbdWIFsNArMNwlwiHkL0MR14mIyze8IwvsX8+P++Nv+dcX39x6sFhrAi3h2uKpAoSRya48FvFMod0i6OtmLqyvSzqJxKMds4Qc4Bq0XhktKyERWw/SZiP5lLSvtNsl9mbJIvZk/wzU6x0NPBc3p8m/Db0r/jgvbIF6URFzbO5lqIl8GcAG+</vt:lpwstr>
  </property>
  <property fmtid="{D5CDD505-2E9C-101B-9397-08002B2CF9AE}" pid="179" name="x1ye=7">
    <vt:lpwstr>Xwk08la0KOojUijgRTYt9DdEbCGzGh9Tzc4tSXzBTF4zNcMxjmAvwRFC6g+mmOIwoi7ZI8Ouz9twqhelcnb+DHJt299nZaPf6r7a8/GtIuGtFlbWJzgFfqHo4zTbzpUMRjPDbTp5Yo5I0KEX9lbP7Gs1iIlmjYY1lkEVzglfwxrTwdVgKNEt6f6ZsW7n1Ef4TZlAywDxcZPyuxz/w7vzYWP6A5AjydtpPfsNxZWfncaYEHs4yb+zMzQLoKwCOHs</vt:lpwstr>
  </property>
  <property fmtid="{D5CDD505-2E9C-101B-9397-08002B2CF9AE}" pid="180" name="x1ye=70">
    <vt:lpwstr>FdINjhj2tz6SIbdoxGJlhG5Q5NoJVsPkCDgigX27/Dz43694zriYlDF9atKA7M6lpO5fyyr5DZ14IoTUd8pJQwUw3qGisG+kuqF1Lv07biIkRtMNaD+Jw8nZL9TfyjG2kAfCCt1bA9JbTf0AQi5gpCXapQfJUqgU/s2fkG6fSHdD+tA29KXX4buXU0eOz1ynxM3WlJ6sDbyv1ebN/JvCh8t9Nlzln+JfiqNI51+QI2KPklMM+KBCg918dnZ7Bdk</vt:lpwstr>
  </property>
  <property fmtid="{D5CDD505-2E9C-101B-9397-08002B2CF9AE}" pid="181" name="x1ye=71">
    <vt:lpwstr>Vmew0r1NGm7Wr3nK3nUKHyszRls+FzXdm93vcDbMbbSMR0Fe7tqCyN+GxpTEqWrkgB7NP8JZPext5oH8kQgtA/wU1KtypYiM/LgDDk8+axxGnQAfupY3d3uesLHyN2lZVZJgAVpg5eiPQU0g617rsafWj1W84i+MvgVPPbgtf4rKUisn4bEOD7xs1DDy49E49tJjAwZ1yPhXQHbfp7Hsd4v0M+ZKrgPHuTs9si8kFhCudByVMZ6E0RKsPnF+KI1</vt:lpwstr>
  </property>
  <property fmtid="{D5CDD505-2E9C-101B-9397-08002B2CF9AE}" pid="182" name="x1ye=72">
    <vt:lpwstr>thyHWdx16dmxJp2tZ+Oxb5ssj+jZcPmLnTCcIs6ec9ocFqGk/FkMiGwJs5LdQhF94YFjtaM5m6zk82H28tbjtxW6BwZxArtb6bc3C4Q4tZw57hYldBGf9Xm9iFKd0Yq4jbaSexKE0VZqdokOg8LdC8lA1MnJYOuYeNuFSfJtux+kS+t+dxEf5ERYQ+yNEcvAQyM/dldQt2y1aw83FV45ar8Gj3BAhtptxODAFXGkyg9oxXqu62c601b2ekR42Y7</vt:lpwstr>
  </property>
  <property fmtid="{D5CDD505-2E9C-101B-9397-08002B2CF9AE}" pid="183" name="x1ye=73">
    <vt:lpwstr>6GKdteNYM3iQ4saIYnrAenCQmWwPw231K3rQXG1JaAlzo6mOek5kxV6VBbWKD+4NEYmtNXZbtrVfelhVY+2BHGmwXemOJWKdCihVoxhdhCUKPlqXFsqAqegEyNKpMkNmwDPt34Xt/jDPg+NXwSwbRb3lG++7k2ehH7X6AVx64Ja/x2Jiv9FBcMlNvcA/YQAv15R3gXp4kwIGtjyZaGZkiXxJWhlEjXLDCz338KRzFj95RGSnPgIwkipjteQffnj</vt:lpwstr>
  </property>
  <property fmtid="{D5CDD505-2E9C-101B-9397-08002B2CF9AE}" pid="184" name="x1ye=74">
    <vt:lpwstr>ioK2MtSOo1Dou2HK46B/dBIcYHQtryY8ezjcI362W1ZyPX88QVwoApCCC0iR6qPqjycDBhW3XjqY25xUiFUOg/cOYgOLeNEr8nCytvcc5kR5hR6QubQVjoXQt+/FQP4Z+S4+pcKORWNtEQnYB1UyLv01UgWZTdbtprNoLRCV4aAZU67qaMd5rwoDwURuO5h0G08tNTps5MsvIZYiRL1vt4qZ6XFjGwHdkMtggbtDr6pfG+n4UBaNrx9ZMpm0PAq</vt:lpwstr>
  </property>
  <property fmtid="{D5CDD505-2E9C-101B-9397-08002B2CF9AE}" pid="185" name="x1ye=75">
    <vt:lpwstr>7PIMX1n3XhO/5YXT65w56i/FyAXuCMCpRHB1ZJF6/d4ew+foOyU29CwpniX+gA8jXF+ENJs3EnhCaDqL/bKX+4IzpKgGJh8/OzO5HJ0RwDrshl3PomuIcHhzh1+ti29RsrPoFSxmanXVarw69VdMeiGOI39/GuViUT1pSta8pWWAV+T6BNM9CMaOgk1VpSXNvFUyh7nEHAT0QHth4wBSPBRhikUpQA4m4EuinaBvmTxSmUcuprRiHAYpBdRpH7d</vt:lpwstr>
  </property>
  <property fmtid="{D5CDD505-2E9C-101B-9397-08002B2CF9AE}" pid="186" name="x1ye=76">
    <vt:lpwstr>Amz+xYqJRFgUqAi6xIdUjL4biGxA38TV9uKLzYCwKNWgkM6M7OopcELl5+n7nOZb8w4XwqYlGjc8vuVuUw8wNiAI+CT0uOo4Kbd1wyITKSuOEYsN7XaDhWcJ/XxWOmA3pF/b/rkyRwLnoF5dIF7iXnfGlucPa92mmPkWmC1phlR9UdIjrB/2NY6HBPzFAOm56HBNjy6jO3CDdspFU5vErzPAmKZO208nWs3v1VLpcQKvqAiX+DWHS4dpCvwQldI</vt:lpwstr>
  </property>
  <property fmtid="{D5CDD505-2E9C-101B-9397-08002B2CF9AE}" pid="187" name="x1ye=77">
    <vt:lpwstr>Dwpt2bNjRXzr7abV7qPaS0mrYu6mm3s1eJJNlTuBkkrG7MML5RQGvAH5W8fRMuHSS3XFTVTnw956fUj4oP6TrLL/H33BdP93iYaTvz2CJcaQ9l1z0Mb6T7Qc2jzL6hvgEhNVgrlqV1M7HPAhRLpJhAKb2YK+ufLfW15FDkRNjdFmdLMBOk6yzJ5c2HQiCyxwEELQfNikXeEyhLfrJJVc1PkWEoAgljEKhcVcht4Uvi/siEmlgJj3kyxOuXp6v4H</vt:lpwstr>
  </property>
  <property fmtid="{D5CDD505-2E9C-101B-9397-08002B2CF9AE}" pid="188" name="x1ye=78">
    <vt:lpwstr>q8YhRU5y8iQA5Hu7Lh7/u6RphUT4zOxV9MC2g/0kEWQORJHyRxgRTZpZ+yaZL6+W0Jlq6K8SPnm7BB8vIk5ZV+PGvhVyejcR+PRROf2SaYgeWE0qR6bFkMwphOYvlNBYGivr2QBvqDWmc1WX3PHG+fEmoHkJzew+EEWrrey8oY7DJIfsiH0ShaYiOgbD3h9B8s3M0Ohr50XxqLyC1THaGqKtiMMQYCsuhFHrr7Gmr+Zb5dqmToRs/fz6egSgQ0u</vt:lpwstr>
  </property>
  <property fmtid="{D5CDD505-2E9C-101B-9397-08002B2CF9AE}" pid="189" name="x1ye=79">
    <vt:lpwstr>R9OBEVVQ6ndSSv/ax+m3wglWFvVyIpGMXDC5p0DU/axqV/f+HwXdeN9ouQL011qeN9q6VH7ZyF075NnerIo2wvgw4tPgM5RDfXIWK4+aU7upMeFg52X3vQzaeNno9cGGsDxKujjdJqCgNOz8Ygm4CPCCABNzTkZ6YxBBa6OSeEm3WnGigf3LDf5lHAZMau1e4+rCgWe9PUjR96IMRjgPUg7FnHUYdFlhdHUP9vy8p6XKs9Q7Uj0uRv0gz/DhTLJ</vt:lpwstr>
  </property>
  <property fmtid="{D5CDD505-2E9C-101B-9397-08002B2CF9AE}" pid="190" name="x1ye=8">
    <vt:lpwstr>HQ5wMMtqvwR8BtNP3O9OTwlddAQZjLPnuVXlvmswVNySkUr4RVMn1A7vYqWCGNmvL10+O6amjw62iwOOjeRpeBG76tnZqHC8mhjwH1PSABVdgL6Ly627AIUWXtQRopZShuz/wrAlRUm7DAUbyJJ2fRcoV2k+zL6I6++kZCa7uwVTNFUXvoVZGEoNPkADhVyrwnkRg6tCBWw04bDeUVbWKySatWVWUJ2OktEVNe3ra4jhySoTq7mcRc6VKSYGlWY</vt:lpwstr>
  </property>
  <property fmtid="{D5CDD505-2E9C-101B-9397-08002B2CF9AE}" pid="191" name="x1ye=80">
    <vt:lpwstr>TeM5feC7YKBS5duTVh9Xv52d/e1ZGLrWeAl2o6Uokqw8me5iPEZlpiGixP3KmK64fNED8KRZzPpx8+MxfVlMJ5dbt0p33FDjlDZfBRc9usbmcXna5rIZwm8IgQOK4VBK6nHQW/t2t6rE9kfWfNeE1TQbcrr/O/ktrZOHdDCsAIPawUzhUd2iEf1dDGp6/YfzS7NuEtT1EIK0pzx+eWSfvm48eQibhPM12gbmSv3jgLSS+KDpbpTplQQ/Wkoj7I2</vt:lpwstr>
  </property>
  <property fmtid="{D5CDD505-2E9C-101B-9397-08002B2CF9AE}" pid="192" name="x1ye=81">
    <vt:lpwstr>e+ADG8r7AEgCs2BD3MzXiVqmUns0UEjLpV8mRQgB+FKgDtvvhkiZX3l4I4JT3TX7G5Zf45h3kaenGIFaP3n2DG0sNNDtmKm2boXZHr38h7smXnLXF8pgiwo6gjFFSWA1kKu6nvXr6LLZDwq9tqUvcET68lpAm2tCcfFsfQjaVym0stO76bRQBeLNi9vMBD3PkZYIR8O1mjnR7uqCPbZhlLgiSo7gXGOuwqLU9KoJIkUiI241fquM6f/Ph+UL+VG</vt:lpwstr>
  </property>
  <property fmtid="{D5CDD505-2E9C-101B-9397-08002B2CF9AE}" pid="193" name="x1ye=82">
    <vt:lpwstr>PxgFcC6UgJXut6CKa0RxiuxuolL3E6+yIbkGy+IhOg4EZpPtD49f59OkYL2xAq+Le9p+O8LT16Wig/sgUcSme9WIPz8k7IEomJlnj5Tr/I2Xk7sHNH9kB5rOWOIKloS+m4D/nuO6+oF3D3fjadmdVbP8lx0W0hwchaYbHm1pJxXHg5ymm+Nj8Xd/2MSNB/5/FRKDrCCTfuU4tpmmmxst8uuKRjMIX6eyYTOQb7EppaynntV8z+7XMcMtsTNC3K5</vt:lpwstr>
  </property>
  <property fmtid="{D5CDD505-2E9C-101B-9397-08002B2CF9AE}" pid="194" name="x1ye=83">
    <vt:lpwstr>EoyOrU++5U9v8J8RD2wfcrx0U+rPNDEbPd39E3VMClXgEbNMdGBnzf6H/DpgovevhsQkpEHpdT4w83ZqXUDJqHqx5Re8sC3GbOYeI1XekvpIRCis3Mt/qJNuUnliAMO9/quLsp+Qy0//0MC2CfBv5NDTSZKJQxbh8HIISgWdxxZG4Ty9qv24apfZXJZgqIZAJS/28uRSX2g1XNM42fV+UxOZqBu31AZN815cehbvJyeRBiRQ5G0kamlWxWoxf26</vt:lpwstr>
  </property>
  <property fmtid="{D5CDD505-2E9C-101B-9397-08002B2CF9AE}" pid="195" name="x1ye=84">
    <vt:lpwstr>or83tgDDHKYGUlnYt5ERhHKypn94SgYgmKsF1eSQXUVyEwKi2JcbbnxSYuuxM9331OXI8wgSyhNdDpra1fp4v2lie90HxY89a6c/dI8pflNDp1AzDdh1htV0GjPRMHPaAFbXgMrhyL5H+bvi8Rr4AJxZRQeBq0yZrWWquIv6mtZ3j7iFlrC1XQvb8Cb37QLiGR8Koy0Qjwt60edZgY8IRBNDDERADi4Fl5Y9L/HnMi11dQdXxA7irNWWjzBeWeq</vt:lpwstr>
  </property>
  <property fmtid="{D5CDD505-2E9C-101B-9397-08002B2CF9AE}" pid="196" name="x1ye=85">
    <vt:lpwstr>VwwjaNFnPSHCtnqBR6Ad9PEMPvUC6PHP0S42v8ZddDv3nAVurvcwQTeHAGfxmix9SXxtM9Gm5hoF6qKCNE/i43ZPRng1c0X62AVRP1v/ixdNERW1oOidEskJD68e44xU0mCNR//96V+Nf+0Fv9sEU2FZum0dWB06gXMe0D1Un3xnIhiIzTTyncgR2NlPdt/xyfo/xldkeYo7JazWqHhMtFRe+y94rTrPP19lU977noBrPVU+aOnTyedWZqywNR+</vt:lpwstr>
  </property>
  <property fmtid="{D5CDD505-2E9C-101B-9397-08002B2CF9AE}" pid="197" name="x1ye=86">
    <vt:lpwstr>W5J6CzGpGDT3WY0cQhW7SvzXhGTFP1bgafKamRLIgoUvLjonqVf/ni0qk5wh5/oBI34IWLqrVA4op9cHkWgzolpzNBPa2YIs8zUq4E3MsnMXw+UymqBjJUuAj9fNt8cq1VT2VcyxDnDOCTQTtDPRm8qJW2TEaLpITa6coDRgNZ6G826YS3iD1Mx5GxNcKHUz/nHACAkKPObnxh1Ck+TYiwVz+jhv2ZLCeyWtm/j4/2Y/ff3FHpfeANviRLcXYXb</vt:lpwstr>
  </property>
  <property fmtid="{D5CDD505-2E9C-101B-9397-08002B2CF9AE}" pid="198" name="x1ye=87">
    <vt:lpwstr>etqlNuqT4pvlEasd3ifereheRoaSshx5UUxpxxg0yQcjksZ38+hNQxYjs9j/8ZutyLp9UvBnpPISr/ul/ysOBPk+A0sWTNADivqDwop/E5oTr6nguhSv7KXAxHvWhMczG9X1vgt+m7wxj56/6LUKhbskgSS9dshuwGZLeW9FCPr7lVcB1HGpTs+g+nMKebu91XzGpCTRHOiLTQb+ok1djRfmnpbD+o/2rFcsE1R5yxrDVYPep2BEL/CpNG2UE8d</vt:lpwstr>
  </property>
  <property fmtid="{D5CDD505-2E9C-101B-9397-08002B2CF9AE}" pid="199" name="x1ye=88">
    <vt:lpwstr>003KIVy+4c0hbbCEof0KuBsnLAqPZvxzsyMvsdB1ojIXlalMAownTJkVI/9rQBGjXkPNE84Pxr9h/hPStUEcrG1UJQQ5N79QDHr8/uVZUh9EetJpEYwrGgSA8avTl9rEgP8uHihU9Ot92A/sKi30B3fhGK8VogpiLeFp33HaDqInEHHMeRw6lrcWqf1HN5gThohy/Q6OK28z0ldx+ZAleDPWowGn271VQy/tiCq473KlsL4AtKOzNy16b8h1huF</vt:lpwstr>
  </property>
  <property fmtid="{D5CDD505-2E9C-101B-9397-08002B2CF9AE}" pid="200" name="x1ye=89">
    <vt:lpwstr>tEDI/8h5AODrSXzm9os1ClVfOhSMyaRtB/taOs8dLQO5vMmNk/eCYqu71LDov4xnrCYgUelYmwwKWN5bUPS3+35jO2FJ4XqYcz1O47kFx6enDAHGqXsiASfjlH8pdX0FOsUFoVRBJI7fhB+HyAF9p/dBt6oxJIeo9MxVuClDp60aXCS/Vbzl3vW0iwe2lDa1LAxYtOnViea9aoOhLh4avR2o/ua+yGRmwUBteyC4D0wcxUG9fOvodV8rKxzzZsx</vt:lpwstr>
  </property>
  <property fmtid="{D5CDD505-2E9C-101B-9397-08002B2CF9AE}" pid="201" name="x1ye=9">
    <vt:lpwstr>AR9FPuC1rzwQsJlNnYGnBiRPVj9+szrPLXx0zvW5VfLA2GRnYntVsUbQRa2UzynTOoZ9rMSeeqHUXTec1et+H3jXw5CRg0yKykioImrMZMvWqKaHz97f9PRVescKe3sYUldm6DnP9wEb59tcXgH8Wd1bpkCMpLPM3VrExQqPqwXIn0e0G2asiVwh2tPvgGPem2waGbukDWuLSjwPakSH2TcorlI3yHA15BlroI1G5Dq62p54CoYJCeKI91PVSBN</vt:lpwstr>
  </property>
  <property fmtid="{D5CDD505-2E9C-101B-9397-08002B2CF9AE}" pid="202" name="x1ye=90">
    <vt:lpwstr>3xjuPgbLLNR6pPM3OrWoI/LY1ekl+XVnBux21u60ol6Ne9CuFpsU4wwg/djFyKx8buFv08YxgT3T6W558jF4GpAsWcOTlejBT0OolVW6WylEt8HyCNoaUgl5O5mcDp4QNRqIllGkb49KX4k36wdsFLDUQNi0Ciu/ui63cWDDZmI60CVBbTJwsAZfd11sQjuRexct4Rm+FzfgM4ZhwLc9I9Oonngmqpx13KiHA9EECUA2ayLCGFgBxv0CaVdiFP/</vt:lpwstr>
  </property>
  <property fmtid="{D5CDD505-2E9C-101B-9397-08002B2CF9AE}" pid="203" name="x1ye=91">
    <vt:lpwstr>/V/wxMCvWxezDe30VsfR9oWy3k5NBR7nG08IknueDAXFWXISIHijzB0zqg0L/EmVBBH6jin1b1LIAARgJ7p0DBM15mfHdwNytzP0pFkH8/KVnpTTW+u4jG7qJK/FtxUvfp0CEr9XJ+QeL9FgvSv4+L2DSF83lIBLyz8adIg43Cki5tbRDQpHWqFJvUTbLS9jwWleZoyb03eThgyfKkSWUmp+H+C4EI5C4zaB0PlbFzPYWNX/JzqSyB4Q5TqLUaw</vt:lpwstr>
  </property>
  <property fmtid="{D5CDD505-2E9C-101B-9397-08002B2CF9AE}" pid="204" name="x1ye=92">
    <vt:lpwstr>5p0nInz5PWrdVmguT72DZ28aa3u3mD25uQvGX9ND+A+ppsDYXqfh5fu0LrpwKzhyPFp/SZgwT/lVbvQLYxFm2F8fgPv3M4pXXPTfXVLkh3/FuU+QE8S2kPeg8XbMmdju0SWu3zXEoFBHJonpIf9QX7Bg+OYUOfbYtOVBO2q3zG4qVXu3iZbRiv6TclESVVdFgb6FuRU0XeFbU8lQKRqWdchGsGPuXIe9cOE+aj3KDMq2vaOxnZmAHgaLZSif0iW</vt:lpwstr>
  </property>
  <property fmtid="{D5CDD505-2E9C-101B-9397-08002B2CF9AE}" pid="205" name="x1ye=93">
    <vt:lpwstr>XalLvvwSl2w9OPkWUwFBjmCAd/IKQQtCupWNGCdS1WpGvfd+epqJbVoqBDLLUz+/Arf9QwzJ/mE7cJIpvshIGQZVtbzwoRGK6bGxp2LOXjb4IPa+2myAgwjRvT+lAFaM0K8tJ4FCOyuurqwJUqNMD5BOo5oLJdS3FzKSOmSNTTJmkfYXR5gT6HGlweDSMCtkBN5BSDN+OZ7dUEpjH9n0VT+gBhySgvkZ1pADPmv6P7cqqfHR+3DIICCRdCKFBLT</vt:lpwstr>
  </property>
  <property fmtid="{D5CDD505-2E9C-101B-9397-08002B2CF9AE}" pid="206" name="x1ye=94">
    <vt:lpwstr>ZoQlvGITYQAC8y9fNtsSZCQvaR+wfY0nkZ4vXEByv0Kcv/5gVl3iZXWwTGHJJ/RWacDx9FFuO7yM2vaGA/7kt1oOruTaA6i/LKH32NLEl3oswHb6RLqnlVBwxGgia1LriC7IcLi+adYI86gDc02nxcBZpTmY+/7A6BvHQo/r4cChFbEhAxhsdU7M9FDgownIAZs/oOdMapHtnfAfAyN46f0d+EdC/4C2JbUxW8wlZnzhwgVYs3J2kC9GDmg8F1p</vt:lpwstr>
  </property>
  <property fmtid="{D5CDD505-2E9C-101B-9397-08002B2CF9AE}" pid="207" name="x1ye=95">
    <vt:lpwstr>1yyvTzifJ7jn+8EXa25sYzQ0dKkoISneTEGM92dhZGdCWBeZXwTcfF0tulH1S3NDrO4HeMelTCTjexLFbWOMcSuiM+Ai42KcvvyAW2HQouXGp0j8xdzC9QzTzGYw9Pr1nKjpvYm0+/QLsePsn1HjEp8eisexkC2yNrLNYDuBPgbD0/wKhM0JUSj5zXImxXWNKNOrfYwxUnmMlBtSOrGsnjYNE3ITHOFjqtcoIQsfc3OQEtELw0uOKzIjiAgRFFR</vt:lpwstr>
  </property>
  <property fmtid="{D5CDD505-2E9C-101B-9397-08002B2CF9AE}" pid="208" name="x1ye=96">
    <vt:lpwstr>d3vXSpsW4WzthW5iFmu4k5GM1+D4ivLK7a+1bXbsscDommGZurS9DX3mEZNYqeBBjcx9k9SCbszk/J0PahW0GK86zuOUeFoKy2JxabidPssdcpqkfxVljZ0Ka16UDDkfadkycsxMOa3rTcccZVjjMrQ1kXFjMTQi3wjcwMw7Lmf5MGHwVmBmTOuyACu0S01bMKf86pz16HjoQTkIuSTs+///pvxFfvLXTkhqh0olq7N4i1sOv8SNciCvmn4By3L</vt:lpwstr>
  </property>
  <property fmtid="{D5CDD505-2E9C-101B-9397-08002B2CF9AE}" pid="209" name="x1ye=97">
    <vt:lpwstr>1oabewupgbfe89HxXjHv2DMc7sCaTtQgXtKKeYlc/gN/Hboq9CJOD/w+K7jhAMjo1oos4/a52+QAgI7IoU47piGiL3p7aEzTW6E+BSQXz+ionvcisEXlAYlSUdek7CIMX4m5txEv1uaUGrrIhc+ZbWVBfn7e/GA6xINpTWi/85kENdchabAA0kbxEBPz5Wk/AIVaHBQYVCIfyu3vt9dbO7XyztyJOQFjH1Jug4I+sbS51pzMUFhYUjgYsEQ/iRv</vt:lpwstr>
  </property>
  <property fmtid="{D5CDD505-2E9C-101B-9397-08002B2CF9AE}" pid="210" name="x1ye=98">
    <vt:lpwstr>WYR/byDC9eio6IOFVuopxjDtmbNcAhO1/gBDkMhx8FPXdIaHW2fYmTz+3Ok8fxUcIsnhZcNPmKG/2ODVeBd4DuTC+0YkPJuunNkok0F4Hhy1LYyRUVtXNrIG5Ls7lriWxRElau+gGTK/mWlwm6hqDQMmOH79hiUfUWBM/RcBGxYcmsKy6GYw4tFL+hSSbeLxIVhYbsZcr1pW779A3zDLCoO4ATfFWUMNNFQPnIhdWxPo/P8WxlzoNhTyTj8WnON</vt:lpwstr>
  </property>
  <property fmtid="{D5CDD505-2E9C-101B-9397-08002B2CF9AE}" pid="211" name="x1ye=99">
    <vt:lpwstr>n1K/R5NOMC6JTdQ40T2fiVV30bXveHNK6qSnTz0s/+UoCr+ZKnMEw8fv11MRx9eA/Yvc/jukWJUrrcSFQ/q4b4dEEJjHCUfizlNsb0WbrGCsPRvY8U6bOw5hPCU0jS1x2AkzJj7yNxUsd00tFD3203Ai11XhZqsQniysr4/2BKDFBS9swEiIWrPi8cKq7hxF6nh5Q6yY4UA1czFMer3LpGcaJ8yw6ztVKyJe8bCJ4SmnbglZNQq8y1X2FwEg9LS</vt:lpwstr>
  </property>
</Properties>
</file>